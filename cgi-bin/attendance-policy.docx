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EA0" w:rsidRDefault="00812AD5" w:rsidP="00812AD5">
      <w:pPr>
        <w:spacing w:before="100"/>
        <w:jc w:val="center"/>
      </w:pPr>
      <w:r>
        <w:rPr>
          <w:noProof/>
        </w:rPr>
        <w:drawing>
          <wp:inline distT="0" distB="0" distL="0" distR="0" wp14:anchorId="23097E6E" wp14:editId="3E43FC42">
            <wp:extent cx="1562986" cy="1307465"/>
            <wp:effectExtent l="0" t="0" r="0" b="6985"/>
            <wp:docPr id="1" name="Picture 1" descr="C:\Users\SEUN BANJO\AppData\Local\Microsoft\Windows\INetCache\Content.Word\IMG-20180906-WA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UN BANJO\AppData\Local\Microsoft\Windows\INetCache\Content.Word\IMG-20180906-WA000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345" cy="135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before="1" w:line="240" w:lineRule="exact"/>
        <w:rPr>
          <w:sz w:val="24"/>
          <w:szCs w:val="24"/>
        </w:rPr>
      </w:pPr>
    </w:p>
    <w:p w:rsidR="001D6EA0" w:rsidRDefault="001D6EA0">
      <w:pPr>
        <w:spacing w:before="4" w:line="160" w:lineRule="exact"/>
        <w:rPr>
          <w:sz w:val="17"/>
          <w:szCs w:val="17"/>
        </w:rPr>
      </w:pPr>
      <w:bookmarkStart w:id="0" w:name="_GoBack"/>
      <w:bookmarkEnd w:id="0"/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ind w:left="578" w:right="577"/>
        <w:jc w:val="center"/>
        <w:rPr>
          <w:rFonts w:ascii="Calibri" w:eastAsia="Calibri" w:hAnsi="Calibri" w:cs="Calibri"/>
          <w:sz w:val="96"/>
          <w:szCs w:val="96"/>
        </w:rPr>
      </w:pPr>
      <w:r>
        <w:rPr>
          <w:rFonts w:ascii="Calibri" w:eastAsia="Calibri" w:hAnsi="Calibri" w:cs="Calibri"/>
          <w:b/>
          <w:sz w:val="96"/>
          <w:szCs w:val="96"/>
        </w:rPr>
        <w:t>Attendance Policy</w:t>
      </w:r>
    </w:p>
    <w:p w:rsidR="001D6EA0" w:rsidRDefault="001D6EA0">
      <w:pPr>
        <w:spacing w:before="10" w:line="120" w:lineRule="exact"/>
        <w:rPr>
          <w:sz w:val="13"/>
          <w:szCs w:val="13"/>
        </w:rPr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ind w:right="119"/>
        <w:jc w:val="right"/>
        <w:rPr>
          <w:rFonts w:ascii="Calibri" w:eastAsia="Calibri" w:hAnsi="Calibri" w:cs="Calibri"/>
          <w:sz w:val="36"/>
          <w:szCs w:val="36"/>
        </w:rPr>
        <w:sectPr w:rsidR="001D6EA0">
          <w:footerReference w:type="default" r:id="rId8"/>
          <w:pgSz w:w="11920" w:h="16840"/>
          <w:pgMar w:top="780" w:right="1680" w:bottom="280" w:left="1680" w:header="0" w:footer="759" w:gutter="0"/>
          <w:pgNumType w:start="1"/>
          <w:cols w:space="720"/>
        </w:sectPr>
      </w:pPr>
      <w:r>
        <w:rPr>
          <w:rFonts w:ascii="Calibri" w:eastAsia="Calibri" w:hAnsi="Calibri" w:cs="Calibri"/>
          <w:b/>
          <w:sz w:val="36"/>
          <w:szCs w:val="36"/>
        </w:rPr>
        <w:t>S</w:t>
      </w:r>
      <w:r>
        <w:rPr>
          <w:rFonts w:ascii="Calibri" w:eastAsia="Calibri" w:hAnsi="Calibri" w:cs="Calibri"/>
          <w:b/>
          <w:spacing w:val="1"/>
          <w:sz w:val="36"/>
          <w:szCs w:val="36"/>
        </w:rPr>
        <w:t>ep</w:t>
      </w:r>
      <w:r>
        <w:rPr>
          <w:rFonts w:ascii="Calibri" w:eastAsia="Calibri" w:hAnsi="Calibri" w:cs="Calibri"/>
          <w:b/>
          <w:spacing w:val="-2"/>
          <w:sz w:val="36"/>
          <w:szCs w:val="36"/>
        </w:rPr>
        <w:t>t</w:t>
      </w:r>
      <w:r>
        <w:rPr>
          <w:rFonts w:ascii="Calibri" w:eastAsia="Calibri" w:hAnsi="Calibri" w:cs="Calibri"/>
          <w:b/>
          <w:spacing w:val="1"/>
          <w:sz w:val="36"/>
          <w:szCs w:val="36"/>
        </w:rPr>
        <w:t>e</w:t>
      </w:r>
      <w:r>
        <w:rPr>
          <w:rFonts w:ascii="Calibri" w:eastAsia="Calibri" w:hAnsi="Calibri" w:cs="Calibri"/>
          <w:b/>
          <w:sz w:val="36"/>
          <w:szCs w:val="36"/>
        </w:rPr>
        <w:t>m</w:t>
      </w:r>
      <w:r>
        <w:rPr>
          <w:rFonts w:ascii="Calibri" w:eastAsia="Calibri" w:hAnsi="Calibri" w:cs="Calibri"/>
          <w:b/>
          <w:spacing w:val="-1"/>
          <w:sz w:val="36"/>
          <w:szCs w:val="36"/>
        </w:rPr>
        <w:t>b</w:t>
      </w:r>
      <w:r>
        <w:rPr>
          <w:rFonts w:ascii="Calibri" w:eastAsia="Calibri" w:hAnsi="Calibri" w:cs="Calibri"/>
          <w:b/>
          <w:spacing w:val="1"/>
          <w:sz w:val="36"/>
          <w:szCs w:val="36"/>
        </w:rPr>
        <w:t>e</w:t>
      </w:r>
      <w:r>
        <w:rPr>
          <w:rFonts w:ascii="Calibri" w:eastAsia="Calibri" w:hAnsi="Calibri" w:cs="Calibri"/>
          <w:b/>
          <w:sz w:val="36"/>
          <w:szCs w:val="36"/>
        </w:rPr>
        <w:t>r 2018</w:t>
      </w:r>
    </w:p>
    <w:p w:rsidR="001D6EA0" w:rsidRDefault="00033C7F">
      <w:pPr>
        <w:spacing w:before="33"/>
        <w:ind w:left="264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pacing w:val="-1"/>
          <w:sz w:val="36"/>
          <w:szCs w:val="36"/>
        </w:rPr>
        <w:lastRenderedPageBreak/>
        <w:t>R</w:t>
      </w:r>
      <w:r>
        <w:rPr>
          <w:rFonts w:ascii="Calibri" w:eastAsia="Calibri" w:hAnsi="Calibri" w:cs="Calibri"/>
          <w:b/>
          <w:sz w:val="36"/>
          <w:szCs w:val="36"/>
        </w:rPr>
        <w:t>atio</w:t>
      </w:r>
      <w:r>
        <w:rPr>
          <w:rFonts w:ascii="Calibri" w:eastAsia="Calibri" w:hAnsi="Calibri" w:cs="Calibri"/>
          <w:b/>
          <w:spacing w:val="2"/>
          <w:sz w:val="36"/>
          <w:szCs w:val="36"/>
        </w:rPr>
        <w:t>n</w:t>
      </w:r>
      <w:r>
        <w:rPr>
          <w:rFonts w:ascii="Calibri" w:eastAsia="Calibri" w:hAnsi="Calibri" w:cs="Calibri"/>
          <w:b/>
          <w:sz w:val="36"/>
          <w:szCs w:val="36"/>
        </w:rPr>
        <w:t>al</w:t>
      </w:r>
    </w:p>
    <w:p w:rsidR="001D6EA0" w:rsidRDefault="001D6EA0">
      <w:pPr>
        <w:spacing w:before="8" w:line="180" w:lineRule="exact"/>
        <w:rPr>
          <w:sz w:val="18"/>
          <w:szCs w:val="18"/>
        </w:rPr>
      </w:pPr>
    </w:p>
    <w:p w:rsidR="001D6EA0" w:rsidRDefault="001D6EA0">
      <w:pPr>
        <w:spacing w:line="200" w:lineRule="exact"/>
      </w:pPr>
    </w:p>
    <w:p w:rsidR="001D6EA0" w:rsidRDefault="00171284">
      <w:pPr>
        <w:ind w:left="264" w:right="21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Crown Imperial</w:t>
      </w:r>
      <w:r w:rsidR="00033C7F"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z w:val="24"/>
          <w:szCs w:val="24"/>
        </w:rPr>
        <w:t>School</w:t>
      </w:r>
      <w:r w:rsidR="00033C7F"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z w:val="24"/>
          <w:szCs w:val="24"/>
        </w:rPr>
        <w:t>se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e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>k</w:t>
      </w:r>
      <w:r w:rsidR="00033C7F">
        <w:rPr>
          <w:rFonts w:ascii="Calibri" w:eastAsia="Calibri" w:hAnsi="Calibri" w:cs="Calibri"/>
          <w:sz w:val="24"/>
          <w:szCs w:val="24"/>
        </w:rPr>
        <w:t>s</w:t>
      </w:r>
      <w:r w:rsidR="00033C7F"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t</w:t>
      </w:r>
      <w:r w:rsidR="00033C7F">
        <w:rPr>
          <w:rFonts w:ascii="Calibri" w:eastAsia="Calibri" w:hAnsi="Calibri" w:cs="Calibri"/>
          <w:sz w:val="24"/>
          <w:szCs w:val="24"/>
        </w:rPr>
        <w:t>o</w:t>
      </w:r>
      <w:r w:rsidR="00033C7F"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z w:val="24"/>
          <w:szCs w:val="24"/>
        </w:rPr>
        <w:t>e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n</w:t>
      </w:r>
      <w:r w:rsidR="00033C7F">
        <w:rPr>
          <w:rFonts w:ascii="Calibri" w:eastAsia="Calibri" w:hAnsi="Calibri" w:cs="Calibri"/>
          <w:sz w:val="24"/>
          <w:szCs w:val="24"/>
        </w:rPr>
        <w:t>s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u</w:t>
      </w:r>
      <w:r w:rsidR="00033C7F">
        <w:rPr>
          <w:rFonts w:ascii="Calibri" w:eastAsia="Calibri" w:hAnsi="Calibri" w:cs="Calibri"/>
          <w:sz w:val="24"/>
          <w:szCs w:val="24"/>
        </w:rPr>
        <w:t>re</w:t>
      </w:r>
      <w:r w:rsidR="00033C7F"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t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>h</w:t>
      </w:r>
      <w:r w:rsidR="00033C7F">
        <w:rPr>
          <w:rFonts w:ascii="Calibri" w:eastAsia="Calibri" w:hAnsi="Calibri" w:cs="Calibri"/>
          <w:sz w:val="24"/>
          <w:szCs w:val="24"/>
        </w:rPr>
        <w:t>at</w:t>
      </w:r>
      <w:r w:rsidR="00033C7F"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z w:val="24"/>
          <w:szCs w:val="24"/>
        </w:rPr>
        <w:t>all</w:t>
      </w:r>
      <w:r w:rsidR="00033C7F"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z w:val="24"/>
          <w:szCs w:val="24"/>
        </w:rPr>
        <w:t>i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t</w:t>
      </w:r>
      <w:r w:rsidR="00033C7F">
        <w:rPr>
          <w:rFonts w:ascii="Calibri" w:eastAsia="Calibri" w:hAnsi="Calibri" w:cs="Calibri"/>
          <w:sz w:val="24"/>
          <w:szCs w:val="24"/>
        </w:rPr>
        <w:t>s</w:t>
      </w:r>
      <w:r w:rsidR="00033C7F"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pup</w:t>
      </w:r>
      <w:r w:rsidR="00033C7F">
        <w:rPr>
          <w:rFonts w:ascii="Calibri" w:eastAsia="Calibri" w:hAnsi="Calibri" w:cs="Calibri"/>
          <w:sz w:val="24"/>
          <w:szCs w:val="24"/>
        </w:rPr>
        <w:t>ils</w:t>
      </w:r>
      <w:r w:rsidR="00033C7F"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z w:val="24"/>
          <w:szCs w:val="24"/>
        </w:rPr>
        <w:t>r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e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>c</w:t>
      </w:r>
      <w:r w:rsidR="00033C7F">
        <w:rPr>
          <w:rFonts w:ascii="Calibri" w:eastAsia="Calibri" w:hAnsi="Calibri" w:cs="Calibri"/>
          <w:sz w:val="24"/>
          <w:szCs w:val="24"/>
        </w:rPr>
        <w:t>eive</w:t>
      </w:r>
      <w:r w:rsidR="00033C7F"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z w:val="24"/>
          <w:szCs w:val="24"/>
        </w:rPr>
        <w:t>a</w:t>
      </w:r>
      <w:r w:rsidR="00033C7F"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fu</w:t>
      </w:r>
      <w:r w:rsidR="00033C7F">
        <w:rPr>
          <w:rFonts w:ascii="Calibri" w:eastAsia="Calibri" w:hAnsi="Calibri" w:cs="Calibri"/>
          <w:sz w:val="24"/>
          <w:szCs w:val="24"/>
        </w:rPr>
        <w:t>l</w:t>
      </w:r>
      <w:r w:rsidR="00033C7F">
        <w:rPr>
          <w:rFonts w:ascii="Calibri" w:eastAsia="Calibri" w:hAnsi="Calibri" w:cs="Calibri"/>
          <w:spacing w:val="9"/>
          <w:sz w:val="24"/>
          <w:szCs w:val="24"/>
        </w:rPr>
        <w:t>l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>-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t</w:t>
      </w:r>
      <w:r w:rsidR="00033C7F">
        <w:rPr>
          <w:rFonts w:ascii="Calibri" w:eastAsia="Calibri" w:hAnsi="Calibri" w:cs="Calibri"/>
          <w:sz w:val="24"/>
          <w:szCs w:val="24"/>
        </w:rPr>
        <w:t>ime e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du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>c</w:t>
      </w:r>
      <w:r w:rsidR="00033C7F">
        <w:rPr>
          <w:rFonts w:ascii="Calibri" w:eastAsia="Calibri" w:hAnsi="Calibri" w:cs="Calibri"/>
          <w:sz w:val="24"/>
          <w:szCs w:val="24"/>
        </w:rPr>
        <w:t>a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>t</w:t>
      </w:r>
      <w:r w:rsidR="00033C7F">
        <w:rPr>
          <w:rFonts w:ascii="Calibri" w:eastAsia="Calibri" w:hAnsi="Calibri" w:cs="Calibri"/>
          <w:sz w:val="24"/>
          <w:szCs w:val="24"/>
        </w:rPr>
        <w:t xml:space="preserve">ion 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>w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h</w:t>
      </w:r>
      <w:r w:rsidR="00033C7F">
        <w:rPr>
          <w:rFonts w:ascii="Calibri" w:eastAsia="Calibri" w:hAnsi="Calibri" w:cs="Calibri"/>
          <w:sz w:val="24"/>
          <w:szCs w:val="24"/>
        </w:rPr>
        <w:t>i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>c</w:t>
      </w:r>
      <w:r w:rsidR="00033C7F">
        <w:rPr>
          <w:rFonts w:ascii="Calibri" w:eastAsia="Calibri" w:hAnsi="Calibri" w:cs="Calibri"/>
          <w:sz w:val="24"/>
          <w:szCs w:val="24"/>
        </w:rPr>
        <w:t>h</w:t>
      </w:r>
      <w:r w:rsidR="00033C7F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 w:rsidR="00033C7F">
        <w:rPr>
          <w:rFonts w:ascii="Calibri" w:eastAsia="Calibri" w:hAnsi="Calibri" w:cs="Calibri"/>
          <w:sz w:val="24"/>
          <w:szCs w:val="24"/>
        </w:rPr>
        <w:t>maxim</w:t>
      </w:r>
      <w:r w:rsidR="00033C7F">
        <w:rPr>
          <w:rFonts w:ascii="Calibri" w:eastAsia="Calibri" w:hAnsi="Calibri" w:cs="Calibri"/>
          <w:spacing w:val="-2"/>
          <w:sz w:val="24"/>
          <w:szCs w:val="24"/>
        </w:rPr>
        <w:t>i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s</w:t>
      </w:r>
      <w:r w:rsidR="00033C7F">
        <w:rPr>
          <w:rFonts w:ascii="Calibri" w:eastAsia="Calibri" w:hAnsi="Calibri" w:cs="Calibri"/>
          <w:sz w:val="24"/>
          <w:szCs w:val="24"/>
        </w:rPr>
        <w:t>es</w:t>
      </w:r>
      <w:proofErr w:type="spellEnd"/>
      <w:r w:rsidR="00033C7F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z w:val="24"/>
          <w:szCs w:val="24"/>
        </w:rPr>
        <w:t>o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>p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p</w:t>
      </w:r>
      <w:r w:rsidR="00033C7F">
        <w:rPr>
          <w:rFonts w:ascii="Calibri" w:eastAsia="Calibri" w:hAnsi="Calibri" w:cs="Calibri"/>
          <w:sz w:val="24"/>
          <w:szCs w:val="24"/>
        </w:rPr>
        <w:t>or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>t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un</w:t>
      </w:r>
      <w:r w:rsidR="00033C7F">
        <w:rPr>
          <w:rFonts w:ascii="Calibri" w:eastAsia="Calibri" w:hAnsi="Calibri" w:cs="Calibri"/>
          <w:spacing w:val="-2"/>
          <w:sz w:val="24"/>
          <w:szCs w:val="24"/>
        </w:rPr>
        <w:t>i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t</w:t>
      </w:r>
      <w:r w:rsidR="00033C7F">
        <w:rPr>
          <w:rFonts w:ascii="Calibri" w:eastAsia="Calibri" w:hAnsi="Calibri" w:cs="Calibri"/>
          <w:sz w:val="24"/>
          <w:szCs w:val="24"/>
        </w:rPr>
        <w:t>ies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pacing w:val="1"/>
          <w:sz w:val="24"/>
          <w:szCs w:val="24"/>
        </w:rPr>
        <w:t>f</w:t>
      </w:r>
      <w:r w:rsidR="00033C7F">
        <w:rPr>
          <w:rFonts w:ascii="Calibri" w:eastAsia="Calibri" w:hAnsi="Calibri" w:cs="Calibri"/>
          <w:sz w:val="24"/>
          <w:szCs w:val="24"/>
        </w:rPr>
        <w:t>or</w:t>
      </w:r>
      <w:r w:rsidR="00033C7F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033C7F">
        <w:rPr>
          <w:rFonts w:ascii="Calibri" w:eastAsia="Calibri" w:hAnsi="Calibri" w:cs="Calibri"/>
          <w:sz w:val="24"/>
          <w:szCs w:val="24"/>
        </w:rPr>
        <w:t>all.</w:t>
      </w:r>
    </w:p>
    <w:p w:rsidR="001D6EA0" w:rsidRDefault="001D6EA0">
      <w:pPr>
        <w:spacing w:before="15" w:line="280" w:lineRule="exact"/>
        <w:rPr>
          <w:sz w:val="28"/>
          <w:szCs w:val="28"/>
        </w:rPr>
      </w:pPr>
    </w:p>
    <w:p w:rsidR="001D6EA0" w:rsidRDefault="00033C7F">
      <w:pPr>
        <w:ind w:left="264" w:right="22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ool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rives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om</w:t>
      </w:r>
      <w:r>
        <w:rPr>
          <w:rFonts w:ascii="Calibri" w:eastAsia="Calibri" w:hAnsi="Calibri" w:cs="Calibri"/>
          <w:spacing w:val="1"/>
          <w:sz w:val="24"/>
          <w:szCs w:val="24"/>
        </w:rPr>
        <w:t>ot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elco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g,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ari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vi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 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me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of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ch</w:t>
      </w:r>
      <w:r>
        <w:rPr>
          <w:rFonts w:ascii="Calibri" w:eastAsia="Calibri" w:hAnsi="Calibri" w:cs="Calibri"/>
          <w:sz w:val="24"/>
          <w:szCs w:val="24"/>
        </w:rPr>
        <w:t>ool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om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un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els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 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secu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e.</w:t>
      </w:r>
    </w:p>
    <w:p w:rsidR="001D6EA0" w:rsidRDefault="001D6EA0">
      <w:pPr>
        <w:spacing w:before="13" w:line="280" w:lineRule="exact"/>
        <w:rPr>
          <w:sz w:val="28"/>
          <w:szCs w:val="28"/>
        </w:rPr>
      </w:pPr>
    </w:p>
    <w:p w:rsidR="001D6EA0" w:rsidRDefault="00033C7F">
      <w:pPr>
        <w:ind w:left="264" w:right="2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All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ork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pup</w:t>
      </w:r>
      <w:r>
        <w:rPr>
          <w:rFonts w:ascii="Calibri" w:eastAsia="Calibri" w:hAnsi="Calibri" w:cs="Calibri"/>
          <w:sz w:val="24"/>
          <w:szCs w:val="24"/>
        </w:rPr>
        <w:t>il</w:t>
      </w:r>
      <w:r>
        <w:rPr>
          <w:rFonts w:ascii="Calibri" w:eastAsia="Calibri" w:hAnsi="Calibri" w:cs="Calibri"/>
          <w:spacing w:val="4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rs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elp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me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eir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legal 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ili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y,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in 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eir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ool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1D6EA0" w:rsidRDefault="001D6EA0">
      <w:pPr>
        <w:spacing w:before="13" w:line="280" w:lineRule="exact"/>
        <w:rPr>
          <w:sz w:val="28"/>
          <w:szCs w:val="28"/>
        </w:rPr>
      </w:pPr>
    </w:p>
    <w:p w:rsidR="001D6EA0" w:rsidRDefault="00033C7F">
      <w:pPr>
        <w:ind w:left="264" w:right="222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ol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 xml:space="preserve">ill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h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eff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ive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f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ives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 ac</w:t>
      </w:r>
      <w:r>
        <w:rPr>
          <w:rFonts w:ascii="Calibri" w:eastAsia="Calibri" w:hAnsi="Calibri" w:cs="Calibri"/>
          <w:spacing w:val="-2"/>
          <w:sz w:val="24"/>
          <w:szCs w:val="24"/>
        </w:rPr>
        <w:t>k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le</w:t>
      </w:r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ges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eff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s of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ils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ve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th</w:t>
      </w:r>
      <w:r>
        <w:rPr>
          <w:rFonts w:ascii="Calibri" w:eastAsia="Calibri" w:hAnsi="Calibri" w:cs="Calibri"/>
          <w:sz w:val="24"/>
          <w:szCs w:val="24"/>
        </w:rPr>
        <w:t>eir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7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1D6EA0" w:rsidRDefault="001D6EA0">
      <w:pPr>
        <w:spacing w:before="13" w:line="280" w:lineRule="exact"/>
        <w:rPr>
          <w:sz w:val="28"/>
          <w:szCs w:val="28"/>
        </w:rPr>
      </w:pPr>
    </w:p>
    <w:p w:rsidR="001D6EA0" w:rsidRDefault="00033C7F">
      <w:pPr>
        <w:ind w:left="264"/>
        <w:rPr>
          <w:rFonts w:ascii="Calibri" w:eastAsia="Calibri" w:hAnsi="Calibri" w:cs="Calibri"/>
          <w:sz w:val="24"/>
          <w:szCs w:val="24"/>
        </w:rPr>
        <w:sectPr w:rsidR="001D6EA0">
          <w:pgSz w:w="11920" w:h="16840"/>
          <w:pgMar w:top="1360" w:right="1680" w:bottom="280" w:left="1680" w:header="0" w:footer="759" w:gutter="0"/>
          <w:cols w:space="720"/>
        </w:sectPr>
      </w:pP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give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low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ori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pu</w:t>
      </w:r>
      <w:r>
        <w:rPr>
          <w:rFonts w:ascii="Calibri" w:eastAsia="Calibri" w:hAnsi="Calibri" w:cs="Calibri"/>
          <w:spacing w:val="6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tu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-2"/>
          <w:sz w:val="24"/>
          <w:szCs w:val="24"/>
        </w:rPr>
        <w:t>le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ge</w:t>
      </w:r>
      <w:r>
        <w:rPr>
          <w:rFonts w:ascii="Calibri" w:eastAsia="Calibri" w:hAnsi="Calibri" w:cs="Calibri"/>
          <w:spacing w:val="3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1D6EA0" w:rsidRDefault="00913304" w:rsidP="00171284">
      <w:pPr>
        <w:spacing w:before="34"/>
        <w:rPr>
          <w:rFonts w:ascii="Calibri" w:eastAsia="Calibri" w:hAnsi="Calibri" w:cs="Calibri"/>
          <w:sz w:val="36"/>
          <w:szCs w:val="36"/>
        </w:rPr>
      </w:pPr>
      <w:r>
        <w:lastRenderedPageBreak/>
        <w:pict>
          <v:group id="_x0000_s1030" style="position:absolute;margin-left:90pt;margin-top:44.95pt;width:415.3pt;height:775pt;z-index:-251659264;mso-position-horizontal-relative:page;mso-position-vertical-relative:page" coordorigin="1800,899" coordsize="8306,15500">
            <v:shape id="_x0000_s1031" style="position:absolute;left:1800;top:899;width:8306;height:15500" coordorigin="1800,899" coordsize="8306,15500" path="m1800,16399r8306,l10106,899r-8306,l1800,16399xe" stroked="f">
              <v:path arrowok="t"/>
            </v:shape>
            <w10:wrap anchorx="page" anchory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90pt;margin-top:44.95pt;width:415.3pt;height:775pt;z-index:-251660288;mso-position-horizontal-relative:page;mso-position-vertical-relative:page" filled="f" stroked="f">
            <v:textbox inset="0,0,0,0">
              <w:txbxContent>
                <w:p w:rsidR="001D6EA0" w:rsidRDefault="001D6EA0">
                  <w:pPr>
                    <w:spacing w:before="10" w:line="140" w:lineRule="exact"/>
                    <w:rPr>
                      <w:sz w:val="14"/>
                      <w:szCs w:val="14"/>
                    </w:rPr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033C7F">
                  <w:pPr>
                    <w:ind w:left="4055" w:right="405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 w:rsidR="00033C7F">
        <w:rPr>
          <w:rFonts w:ascii="Calibri" w:eastAsia="Calibri" w:hAnsi="Calibri" w:cs="Calibri"/>
          <w:sz w:val="36"/>
          <w:szCs w:val="36"/>
        </w:rPr>
        <w:t>Aims</w:t>
      </w:r>
    </w:p>
    <w:p w:rsidR="001D6EA0" w:rsidRDefault="001D6EA0">
      <w:pPr>
        <w:spacing w:line="200" w:lineRule="exact"/>
      </w:pPr>
    </w:p>
    <w:p w:rsidR="001D6EA0" w:rsidRDefault="001D6EA0">
      <w:pPr>
        <w:spacing w:before="13" w:line="220" w:lineRule="exact"/>
        <w:rPr>
          <w:sz w:val="22"/>
          <w:szCs w:val="22"/>
        </w:rPr>
      </w:pPr>
    </w:p>
    <w:p w:rsidR="001D6EA0" w:rsidRDefault="00033C7F">
      <w:pPr>
        <w:spacing w:line="340" w:lineRule="exact"/>
        <w:ind w:left="264" w:right="378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1)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To 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r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pacing w:val="-1"/>
          <w:sz w:val="28"/>
          <w:szCs w:val="28"/>
        </w:rPr>
        <w:t>m</w:t>
      </w:r>
      <w:r>
        <w:rPr>
          <w:rFonts w:ascii="Calibri" w:eastAsia="Calibri" w:hAnsi="Calibri" w:cs="Calibri"/>
          <w:sz w:val="28"/>
          <w:szCs w:val="28"/>
        </w:rPr>
        <w:t>ote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2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ig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est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p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sz w:val="28"/>
          <w:szCs w:val="28"/>
        </w:rPr>
        <w:t>sible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levels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of at</w:t>
      </w:r>
      <w:r>
        <w:rPr>
          <w:rFonts w:ascii="Calibri" w:eastAsia="Calibri" w:hAnsi="Calibri" w:cs="Calibri"/>
          <w:spacing w:val="-1"/>
          <w:sz w:val="28"/>
          <w:szCs w:val="28"/>
        </w:rPr>
        <w:t>t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2"/>
          <w:sz w:val="28"/>
          <w:szCs w:val="28"/>
        </w:rPr>
        <w:t>n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nc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b</w:t>
      </w:r>
      <w:r>
        <w:rPr>
          <w:rFonts w:ascii="Calibri" w:eastAsia="Calibri" w:hAnsi="Calibri" w:cs="Calibri"/>
          <w:sz w:val="28"/>
          <w:szCs w:val="28"/>
        </w:rPr>
        <w:t>y</w:t>
      </w:r>
      <w:r>
        <w:rPr>
          <w:rFonts w:ascii="Calibri" w:eastAsia="Calibri" w:hAnsi="Calibri" w:cs="Calibri"/>
          <w:spacing w:val="3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pacing w:val="1"/>
          <w:sz w:val="28"/>
          <w:szCs w:val="28"/>
        </w:rPr>
        <w:t>up</w:t>
      </w:r>
      <w:r>
        <w:rPr>
          <w:rFonts w:ascii="Calibri" w:eastAsia="Calibri" w:hAnsi="Calibri" w:cs="Calibri"/>
          <w:sz w:val="28"/>
          <w:szCs w:val="28"/>
        </w:rPr>
        <w:t>ils</w:t>
      </w:r>
      <w:r>
        <w:rPr>
          <w:rFonts w:ascii="Calibri" w:eastAsia="Calibri" w:hAnsi="Calibri" w:cs="Calibri"/>
          <w:spacing w:val="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 sc</w:t>
      </w:r>
      <w:r>
        <w:rPr>
          <w:rFonts w:ascii="Calibri" w:eastAsia="Calibri" w:hAnsi="Calibri" w:cs="Calibri"/>
          <w:spacing w:val="-2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 xml:space="preserve">l </w:t>
      </w:r>
      <w:proofErr w:type="gramStart"/>
      <w:r>
        <w:rPr>
          <w:rFonts w:ascii="Calibri" w:eastAsia="Calibri" w:hAnsi="Calibri" w:cs="Calibri"/>
          <w:sz w:val="28"/>
          <w:szCs w:val="28"/>
        </w:rPr>
        <w:t>w</w:t>
      </w:r>
      <w:r>
        <w:rPr>
          <w:rFonts w:ascii="Calibri" w:eastAsia="Calibri" w:hAnsi="Calibri" w:cs="Calibri"/>
          <w:spacing w:val="-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ll:-</w:t>
      </w:r>
      <w:proofErr w:type="gramEnd"/>
    </w:p>
    <w:p w:rsidR="001D6EA0" w:rsidRDefault="001D6EA0">
      <w:pPr>
        <w:spacing w:line="100" w:lineRule="exact"/>
        <w:rPr>
          <w:sz w:val="10"/>
          <w:szCs w:val="10"/>
        </w:rPr>
      </w:pPr>
    </w:p>
    <w:p w:rsidR="001D6EA0" w:rsidRDefault="001D6EA0">
      <w:pPr>
        <w:spacing w:line="200" w:lineRule="exact"/>
      </w:pPr>
    </w:p>
    <w:p w:rsidR="001D6EA0" w:rsidRPr="00171284" w:rsidRDefault="00033C7F" w:rsidP="00171284">
      <w:pPr>
        <w:pStyle w:val="ListParagraph"/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 w:rsidRPr="00171284">
        <w:rPr>
          <w:rFonts w:ascii="Calibri" w:eastAsia="Calibri" w:hAnsi="Calibri" w:cs="Calibri"/>
          <w:sz w:val="24"/>
          <w:szCs w:val="24"/>
        </w:rPr>
        <w:t>Es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71284">
        <w:rPr>
          <w:rFonts w:ascii="Calibri" w:eastAsia="Calibri" w:hAnsi="Calibri" w:cs="Calibri"/>
          <w:sz w:val="24"/>
          <w:szCs w:val="24"/>
        </w:rPr>
        <w:t>li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s</w:t>
      </w:r>
      <w:r w:rsidRPr="00171284">
        <w:rPr>
          <w:rFonts w:ascii="Calibri" w:eastAsia="Calibri" w:hAnsi="Calibri" w:cs="Calibri"/>
          <w:sz w:val="24"/>
          <w:szCs w:val="24"/>
        </w:rPr>
        <w:t>h</w:t>
      </w:r>
      <w:r w:rsidRPr="0017128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z w:val="24"/>
          <w:szCs w:val="24"/>
        </w:rPr>
        <w:t>as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71284">
        <w:rPr>
          <w:rFonts w:ascii="Calibri" w:eastAsia="Calibri" w:hAnsi="Calibri" w:cs="Calibri"/>
          <w:sz w:val="24"/>
          <w:szCs w:val="24"/>
        </w:rPr>
        <w:t>igh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71284">
        <w:rPr>
          <w:rFonts w:ascii="Calibri" w:eastAsia="Calibri" w:hAnsi="Calibri" w:cs="Calibri"/>
          <w:sz w:val="24"/>
          <w:szCs w:val="24"/>
        </w:rPr>
        <w:t>r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71284">
        <w:rPr>
          <w:rFonts w:ascii="Calibri" w:eastAsia="Calibri" w:hAnsi="Calibri" w:cs="Calibri"/>
          <w:sz w:val="24"/>
          <w:szCs w:val="24"/>
        </w:rPr>
        <w:t>ile</w:t>
      </w:r>
    </w:p>
    <w:p w:rsidR="001D6EA0" w:rsidRPr="00171284" w:rsidRDefault="00033C7F" w:rsidP="00171284">
      <w:pPr>
        <w:pStyle w:val="ListParagraph"/>
        <w:numPr>
          <w:ilvl w:val="1"/>
          <w:numId w:val="3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171284">
        <w:rPr>
          <w:rFonts w:ascii="Calibri" w:eastAsia="Calibri" w:hAnsi="Calibri" w:cs="Calibri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pp</w:t>
      </w:r>
      <w:r w:rsidRPr="00171284">
        <w:rPr>
          <w:rFonts w:ascii="Calibri" w:eastAsia="Calibri" w:hAnsi="Calibri" w:cs="Calibri"/>
          <w:sz w:val="24"/>
          <w:szCs w:val="24"/>
        </w:rPr>
        <w:t>ly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171284">
        <w:rPr>
          <w:rFonts w:ascii="Calibri" w:eastAsia="Calibri" w:hAnsi="Calibri" w:cs="Calibri"/>
          <w:sz w:val="24"/>
          <w:szCs w:val="24"/>
        </w:rPr>
        <w:t>licy co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71284">
        <w:rPr>
          <w:rFonts w:ascii="Calibri" w:eastAsia="Calibri" w:hAnsi="Calibri" w:cs="Calibri"/>
          <w:sz w:val="24"/>
          <w:szCs w:val="24"/>
        </w:rPr>
        <w:t>sis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z w:val="24"/>
          <w:szCs w:val="24"/>
        </w:rPr>
        <w:t>ly</w:t>
      </w:r>
    </w:p>
    <w:p w:rsidR="001D6EA0" w:rsidRPr="00171284" w:rsidRDefault="00033C7F" w:rsidP="00171284">
      <w:pPr>
        <w:pStyle w:val="ListParagraph"/>
        <w:numPr>
          <w:ilvl w:val="1"/>
          <w:numId w:val="3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171284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171284">
        <w:rPr>
          <w:rFonts w:ascii="Calibri" w:eastAsia="Calibri" w:hAnsi="Calibri" w:cs="Calibri"/>
          <w:sz w:val="24"/>
          <w:szCs w:val="24"/>
        </w:rPr>
        <w:t>o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z w:val="24"/>
          <w:szCs w:val="24"/>
        </w:rPr>
        <w:t>or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71284">
        <w:rPr>
          <w:rFonts w:ascii="Calibri" w:eastAsia="Calibri" w:hAnsi="Calibri" w:cs="Calibri"/>
          <w:sz w:val="24"/>
          <w:szCs w:val="24"/>
        </w:rPr>
        <w:t>r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171284">
        <w:rPr>
          <w:rFonts w:ascii="Calibri" w:eastAsia="Calibri" w:hAnsi="Calibri" w:cs="Calibri"/>
          <w:sz w:val="24"/>
          <w:szCs w:val="24"/>
        </w:rPr>
        <w:t>g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71284">
        <w:rPr>
          <w:rFonts w:ascii="Calibri" w:eastAsia="Calibri" w:hAnsi="Calibri" w:cs="Calibri"/>
          <w:sz w:val="24"/>
          <w:szCs w:val="24"/>
        </w:rPr>
        <w:t>ess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z w:val="24"/>
          <w:szCs w:val="24"/>
        </w:rPr>
        <w:t>in a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171284">
        <w:rPr>
          <w:rFonts w:ascii="Calibri" w:eastAsia="Calibri" w:hAnsi="Calibri" w:cs="Calibri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71284">
        <w:rPr>
          <w:rFonts w:ascii="Calibri" w:eastAsia="Calibri" w:hAnsi="Calibri" w:cs="Calibri"/>
          <w:sz w:val="24"/>
          <w:szCs w:val="24"/>
        </w:rPr>
        <w:t>d</w:t>
      </w:r>
      <w:r w:rsidRPr="0017128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71284">
        <w:rPr>
          <w:rFonts w:ascii="Calibri" w:eastAsia="Calibri" w:hAnsi="Calibri" w:cs="Calibri"/>
          <w:sz w:val="24"/>
          <w:szCs w:val="24"/>
        </w:rPr>
        <w:t>o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71284">
        <w:rPr>
          <w:rFonts w:ascii="Calibri" w:eastAsia="Calibri" w:hAnsi="Calibri" w:cs="Calibri"/>
          <w:sz w:val="24"/>
          <w:szCs w:val="24"/>
        </w:rPr>
        <w:t xml:space="preserve">t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z w:val="24"/>
          <w:szCs w:val="24"/>
        </w:rPr>
        <w:t>o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171284">
        <w:rPr>
          <w:rFonts w:ascii="Calibri" w:eastAsia="Calibri" w:hAnsi="Calibri" w:cs="Calibri"/>
          <w:sz w:val="24"/>
          <w:szCs w:val="24"/>
        </w:rPr>
        <w:t>School board.</w:t>
      </w:r>
    </w:p>
    <w:p w:rsidR="001D6EA0" w:rsidRPr="00171284" w:rsidRDefault="00033C7F" w:rsidP="00171284">
      <w:pPr>
        <w:pStyle w:val="ListParagraph"/>
        <w:numPr>
          <w:ilvl w:val="1"/>
          <w:numId w:val="3"/>
        </w:numPr>
        <w:spacing w:before="1"/>
        <w:rPr>
          <w:rFonts w:ascii="Calibri" w:eastAsia="Calibri" w:hAnsi="Calibri" w:cs="Calibri"/>
          <w:sz w:val="24"/>
          <w:szCs w:val="24"/>
        </w:rPr>
      </w:pP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-3"/>
          <w:sz w:val="24"/>
          <w:szCs w:val="24"/>
        </w:rPr>
        <w:t>v</w:t>
      </w:r>
      <w:r w:rsidRPr="00171284">
        <w:rPr>
          <w:rFonts w:ascii="Calibri" w:eastAsia="Calibri" w:hAnsi="Calibri" w:cs="Calibri"/>
          <w:sz w:val="24"/>
          <w:szCs w:val="24"/>
        </w:rPr>
        <w:t>o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71284">
        <w:rPr>
          <w:rFonts w:ascii="Calibri" w:eastAsia="Calibri" w:hAnsi="Calibri" w:cs="Calibri"/>
          <w:sz w:val="24"/>
          <w:szCs w:val="24"/>
        </w:rPr>
        <w:t>r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z w:val="24"/>
          <w:szCs w:val="24"/>
        </w:rPr>
        <w:t>o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171284">
        <w:rPr>
          <w:rFonts w:ascii="Calibri" w:eastAsia="Calibri" w:hAnsi="Calibri" w:cs="Calibri"/>
          <w:sz w:val="24"/>
          <w:szCs w:val="24"/>
        </w:rPr>
        <w:t>m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71284">
        <w:rPr>
          <w:rFonts w:ascii="Calibri" w:eastAsia="Calibri" w:hAnsi="Calibri" w:cs="Calibri"/>
          <w:sz w:val="24"/>
          <w:szCs w:val="24"/>
        </w:rPr>
        <w:t>ove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gramStart"/>
      <w:r w:rsidRPr="00171284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up</w:t>
      </w:r>
      <w:r w:rsidRPr="00171284">
        <w:rPr>
          <w:rFonts w:ascii="Calibri" w:eastAsia="Calibri" w:hAnsi="Calibri" w:cs="Calibri"/>
          <w:sz w:val="24"/>
          <w:szCs w:val="24"/>
        </w:rPr>
        <w:t>ils</w:t>
      </w:r>
      <w:proofErr w:type="gramEnd"/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tu</w:t>
      </w:r>
      <w:r w:rsidRPr="00171284">
        <w:rPr>
          <w:rFonts w:ascii="Calibri" w:eastAsia="Calibri" w:hAnsi="Calibri" w:cs="Calibri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171284">
        <w:rPr>
          <w:rFonts w:ascii="Calibri" w:eastAsia="Calibri" w:hAnsi="Calibri" w:cs="Calibri"/>
          <w:sz w:val="24"/>
          <w:szCs w:val="24"/>
        </w:rPr>
        <w:t>i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z w:val="24"/>
          <w:szCs w:val="24"/>
        </w:rPr>
        <w:t>y</w:t>
      </w:r>
    </w:p>
    <w:p w:rsidR="001D6EA0" w:rsidRPr="00171284" w:rsidRDefault="00033C7F" w:rsidP="00171284">
      <w:pPr>
        <w:pStyle w:val="ListParagraph"/>
        <w:numPr>
          <w:ilvl w:val="1"/>
          <w:numId w:val="3"/>
        </w:numPr>
        <w:tabs>
          <w:tab w:val="left" w:pos="980"/>
        </w:tabs>
        <w:spacing w:before="3" w:line="280" w:lineRule="exact"/>
        <w:ind w:right="1004"/>
        <w:rPr>
          <w:rFonts w:ascii="Calibri" w:eastAsia="Calibri" w:hAnsi="Calibri" w:cs="Calibri"/>
          <w:sz w:val="24"/>
          <w:szCs w:val="24"/>
        </w:rPr>
      </w:pPr>
      <w:r w:rsidRPr="0017128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71284">
        <w:rPr>
          <w:rFonts w:ascii="Calibri" w:eastAsia="Calibri" w:hAnsi="Calibri" w:cs="Calibri"/>
          <w:sz w:val="24"/>
          <w:szCs w:val="24"/>
        </w:rPr>
        <w:t>is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71284">
        <w:rPr>
          <w:rFonts w:ascii="Calibri" w:eastAsia="Calibri" w:hAnsi="Calibri" w:cs="Calibri"/>
          <w:sz w:val="24"/>
          <w:szCs w:val="24"/>
        </w:rPr>
        <w:t>o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71284">
        <w:rPr>
          <w:rFonts w:ascii="Calibri" w:eastAsia="Calibri" w:hAnsi="Calibri" w:cs="Calibri"/>
          <w:sz w:val="24"/>
          <w:szCs w:val="24"/>
        </w:rPr>
        <w:t>rage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171284">
        <w:rPr>
          <w:rFonts w:ascii="Calibri" w:eastAsia="Calibri" w:hAnsi="Calibri" w:cs="Calibri"/>
          <w:sz w:val="24"/>
          <w:szCs w:val="24"/>
        </w:rPr>
        <w:t>m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z w:val="24"/>
          <w:szCs w:val="24"/>
        </w:rPr>
        <w:t>ime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171284">
        <w:rPr>
          <w:rFonts w:ascii="Calibri" w:eastAsia="Calibri" w:hAnsi="Calibri" w:cs="Calibri"/>
          <w:sz w:val="24"/>
          <w:szCs w:val="24"/>
        </w:rPr>
        <w:t>li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71284">
        <w:rPr>
          <w:rFonts w:ascii="Calibri" w:eastAsia="Calibri" w:hAnsi="Calibri" w:cs="Calibri"/>
          <w:sz w:val="24"/>
          <w:szCs w:val="24"/>
        </w:rPr>
        <w:t>ays in ac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71284">
        <w:rPr>
          <w:rFonts w:ascii="Calibri" w:eastAsia="Calibri" w:hAnsi="Calibri" w:cs="Calibri"/>
          <w:sz w:val="24"/>
          <w:szCs w:val="24"/>
        </w:rPr>
        <w:t>or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71284">
        <w:rPr>
          <w:rFonts w:ascii="Calibri" w:eastAsia="Calibri" w:hAnsi="Calibri" w:cs="Calibri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 w:rsidRPr="00171284">
        <w:rPr>
          <w:rFonts w:ascii="Calibri" w:eastAsia="Calibri" w:hAnsi="Calibri" w:cs="Calibri"/>
          <w:sz w:val="24"/>
          <w:szCs w:val="24"/>
        </w:rPr>
        <w:t>i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z w:val="24"/>
          <w:szCs w:val="24"/>
        </w:rPr>
        <w:t>h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 w:rsidRPr="00171284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71284">
        <w:rPr>
          <w:rFonts w:ascii="Calibri" w:eastAsia="Calibri" w:hAnsi="Calibri" w:cs="Calibri"/>
          <w:sz w:val="24"/>
          <w:szCs w:val="24"/>
        </w:rPr>
        <w:t>av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71284">
        <w:rPr>
          <w:rFonts w:ascii="Calibri" w:eastAsia="Calibri" w:hAnsi="Calibri" w:cs="Calibri"/>
          <w:sz w:val="24"/>
          <w:szCs w:val="24"/>
        </w:rPr>
        <w:t>o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71284">
        <w:rPr>
          <w:rFonts w:ascii="Calibri" w:eastAsia="Calibri" w:hAnsi="Calibri" w:cs="Calibri"/>
          <w:sz w:val="24"/>
          <w:szCs w:val="24"/>
        </w:rPr>
        <w:t>r</w:t>
      </w:r>
      <w:proofErr w:type="spellEnd"/>
      <w:r w:rsidRPr="00171284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z w:val="24"/>
          <w:szCs w:val="24"/>
        </w:rPr>
        <w:t>&amp; A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71284">
        <w:rPr>
          <w:rFonts w:ascii="Calibri" w:eastAsia="Calibri" w:hAnsi="Calibri" w:cs="Calibri"/>
          <w:sz w:val="24"/>
          <w:szCs w:val="24"/>
        </w:rPr>
        <w:t>e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z w:val="24"/>
          <w:szCs w:val="24"/>
        </w:rPr>
        <w:t>P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71284">
        <w:rPr>
          <w:rFonts w:ascii="Calibri" w:eastAsia="Calibri" w:hAnsi="Calibri" w:cs="Calibri"/>
          <w:sz w:val="24"/>
          <w:szCs w:val="24"/>
        </w:rPr>
        <w:t>r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71284">
        <w:rPr>
          <w:rFonts w:ascii="Calibri" w:eastAsia="Calibri" w:hAnsi="Calibri" w:cs="Calibri"/>
          <w:sz w:val="24"/>
          <w:szCs w:val="24"/>
        </w:rPr>
        <w:t>ers</w:t>
      </w:r>
      <w:r w:rsidRPr="00171284">
        <w:rPr>
          <w:rFonts w:ascii="Calibri" w:eastAsia="Calibri" w:hAnsi="Calibri" w:cs="Calibri"/>
          <w:spacing w:val="2"/>
          <w:sz w:val="24"/>
          <w:szCs w:val="24"/>
        </w:rPr>
        <w:t>h</w:t>
      </w:r>
      <w:r w:rsidRPr="00171284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71284">
        <w:rPr>
          <w:rFonts w:ascii="Calibri" w:eastAsia="Calibri" w:hAnsi="Calibri" w:cs="Calibri"/>
          <w:sz w:val="24"/>
          <w:szCs w:val="24"/>
        </w:rPr>
        <w:t>p</w:t>
      </w:r>
      <w:r w:rsidRPr="0017128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71284">
        <w:rPr>
          <w:rFonts w:ascii="Calibri" w:eastAsia="Calibri" w:hAnsi="Calibri" w:cs="Calibri"/>
          <w:sz w:val="24"/>
          <w:szCs w:val="24"/>
        </w:rPr>
        <w:t>P</w:t>
      </w:r>
      <w:r w:rsidRPr="00171284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171284">
        <w:rPr>
          <w:rFonts w:ascii="Calibri" w:eastAsia="Calibri" w:hAnsi="Calibri" w:cs="Calibri"/>
          <w:sz w:val="24"/>
          <w:szCs w:val="24"/>
        </w:rPr>
        <w:t>licy</w:t>
      </w:r>
    </w:p>
    <w:p w:rsidR="001D6EA0" w:rsidRDefault="001D6EA0">
      <w:pPr>
        <w:spacing w:before="6" w:line="180" w:lineRule="exact"/>
        <w:rPr>
          <w:sz w:val="18"/>
          <w:szCs w:val="18"/>
        </w:rPr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spacing w:line="340" w:lineRule="exact"/>
        <w:ind w:left="264" w:right="56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2)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spacing w:val="2"/>
          <w:sz w:val="28"/>
          <w:szCs w:val="28"/>
        </w:rPr>
        <w:t>c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l w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ll</w:t>
      </w:r>
      <w:r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m</w:t>
      </w:r>
      <w:r>
        <w:rPr>
          <w:rFonts w:ascii="Calibri" w:eastAsia="Calibri" w:hAnsi="Calibri" w:cs="Calibri"/>
          <w:spacing w:val="-3"/>
          <w:sz w:val="28"/>
          <w:szCs w:val="28"/>
        </w:rPr>
        <w:t>a</w:t>
      </w:r>
      <w:r>
        <w:rPr>
          <w:rFonts w:ascii="Calibri" w:eastAsia="Calibri" w:hAnsi="Calibri" w:cs="Calibri"/>
          <w:sz w:val="28"/>
          <w:szCs w:val="28"/>
        </w:rPr>
        <w:t>ke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at</w:t>
      </w:r>
      <w:r>
        <w:rPr>
          <w:rFonts w:ascii="Calibri" w:eastAsia="Calibri" w:hAnsi="Calibri" w:cs="Calibri"/>
          <w:spacing w:val="-1"/>
          <w:sz w:val="28"/>
          <w:szCs w:val="28"/>
        </w:rPr>
        <w:t>t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2"/>
          <w:sz w:val="28"/>
          <w:szCs w:val="28"/>
        </w:rPr>
        <w:t>n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1"/>
          <w:sz w:val="28"/>
          <w:szCs w:val="28"/>
        </w:rPr>
        <w:t>n</w:t>
      </w: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1"/>
          <w:sz w:val="28"/>
          <w:szCs w:val="28"/>
        </w:rPr>
        <w:t>p</w:t>
      </w:r>
      <w:r>
        <w:rPr>
          <w:rFonts w:ascii="Calibri" w:eastAsia="Calibri" w:hAnsi="Calibri" w:cs="Calibri"/>
          <w:spacing w:val="-1"/>
          <w:sz w:val="28"/>
          <w:szCs w:val="28"/>
        </w:rPr>
        <w:t>unc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2"/>
          <w:sz w:val="28"/>
          <w:szCs w:val="28"/>
        </w:rPr>
        <w:t>u</w:t>
      </w:r>
      <w:r>
        <w:rPr>
          <w:rFonts w:ascii="Calibri" w:eastAsia="Calibri" w:hAnsi="Calibri" w:cs="Calibri"/>
          <w:sz w:val="28"/>
          <w:szCs w:val="28"/>
        </w:rPr>
        <w:t>ality a</w:t>
      </w:r>
      <w:r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ri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 xml:space="preserve">rity </w:t>
      </w:r>
      <w:r>
        <w:rPr>
          <w:rFonts w:ascii="Calibri" w:eastAsia="Calibri" w:hAnsi="Calibri" w:cs="Calibri"/>
          <w:spacing w:val="-2"/>
          <w:sz w:val="28"/>
          <w:szCs w:val="28"/>
        </w:rPr>
        <w:t>f</w:t>
      </w:r>
      <w:r>
        <w:rPr>
          <w:rFonts w:ascii="Calibri" w:eastAsia="Calibri" w:hAnsi="Calibri" w:cs="Calibri"/>
          <w:sz w:val="28"/>
          <w:szCs w:val="28"/>
        </w:rPr>
        <w:t>or all t</w:t>
      </w:r>
      <w:r>
        <w:rPr>
          <w:rFonts w:ascii="Calibri" w:eastAsia="Calibri" w:hAnsi="Calibri" w:cs="Calibri"/>
          <w:spacing w:val="-2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as</w:t>
      </w:r>
      <w:r>
        <w:rPr>
          <w:rFonts w:ascii="Calibri" w:eastAsia="Calibri" w:hAnsi="Calibri" w:cs="Calibri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sz w:val="28"/>
          <w:szCs w:val="28"/>
        </w:rPr>
        <w:t>ociat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w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pacing w:val="-3"/>
          <w:sz w:val="28"/>
          <w:szCs w:val="28"/>
        </w:rPr>
        <w:t>t</w:t>
      </w:r>
      <w:r>
        <w:rPr>
          <w:rFonts w:ascii="Calibri" w:eastAsia="Calibri" w:hAnsi="Calibri" w:cs="Calibri"/>
          <w:sz w:val="28"/>
          <w:szCs w:val="28"/>
        </w:rPr>
        <w:t>h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2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spacing w:val="2"/>
          <w:sz w:val="28"/>
          <w:szCs w:val="28"/>
        </w:rPr>
        <w:t>c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l</w:t>
      </w:r>
      <w:r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8"/>
          <w:szCs w:val="28"/>
        </w:rPr>
        <w:t>b</w:t>
      </w:r>
      <w:r>
        <w:rPr>
          <w:rFonts w:ascii="Calibri" w:eastAsia="Calibri" w:hAnsi="Calibri" w:cs="Calibri"/>
          <w:sz w:val="28"/>
          <w:szCs w:val="28"/>
        </w:rPr>
        <w:t>y</w:t>
      </w:r>
      <w:r>
        <w:rPr>
          <w:rFonts w:ascii="Calibri" w:eastAsia="Calibri" w:hAnsi="Calibri" w:cs="Calibri"/>
          <w:spacing w:val="-1"/>
          <w:sz w:val="28"/>
          <w:szCs w:val="28"/>
        </w:rPr>
        <w:t>:</w:t>
      </w:r>
      <w:r>
        <w:rPr>
          <w:rFonts w:ascii="Calibri" w:eastAsia="Calibri" w:hAnsi="Calibri" w:cs="Calibri"/>
          <w:sz w:val="28"/>
          <w:szCs w:val="28"/>
        </w:rPr>
        <w:t>-</w:t>
      </w:r>
      <w:proofErr w:type="gramEnd"/>
    </w:p>
    <w:p w:rsidR="001D6EA0" w:rsidRDefault="001D6EA0">
      <w:pPr>
        <w:spacing w:line="100" w:lineRule="exact"/>
        <w:rPr>
          <w:sz w:val="10"/>
          <w:szCs w:val="10"/>
        </w:rPr>
      </w:pPr>
    </w:p>
    <w:p w:rsidR="001D6EA0" w:rsidRDefault="001D6EA0">
      <w:pPr>
        <w:spacing w:line="200" w:lineRule="exact"/>
      </w:pPr>
    </w:p>
    <w:p w:rsidR="001D6EA0" w:rsidRPr="00137C9A" w:rsidRDefault="00033C7F" w:rsidP="00137C9A">
      <w:pPr>
        <w:pStyle w:val="ListParagraph"/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37C9A">
        <w:rPr>
          <w:rFonts w:ascii="Calibri" w:eastAsia="Calibri" w:hAnsi="Calibri" w:cs="Calibri"/>
          <w:sz w:val="24"/>
          <w:szCs w:val="24"/>
        </w:rPr>
        <w:t>larly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>ol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gove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ors</w:t>
      </w:r>
    </w:p>
    <w:p w:rsidR="001D6EA0" w:rsidRPr="00137C9A" w:rsidRDefault="00033C7F" w:rsidP="00137C9A">
      <w:pPr>
        <w:pStyle w:val="ListParagraph"/>
        <w:numPr>
          <w:ilvl w:val="1"/>
          <w:numId w:val="4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z w:val="24"/>
          <w:szCs w:val="24"/>
        </w:rPr>
        <w:t>In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orm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ar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 xml:space="preserve">s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>f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137C9A">
        <w:rPr>
          <w:rFonts w:ascii="Calibri" w:eastAsia="Calibri" w:hAnsi="Calibri" w:cs="Calibri"/>
          <w:sz w:val="24"/>
          <w:szCs w:val="24"/>
        </w:rPr>
        <w:t>ool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im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s,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 xml:space="preserve">erm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es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37C9A">
        <w:rPr>
          <w:rFonts w:ascii="Calibri" w:eastAsia="Calibri" w:hAnsi="Calibri" w:cs="Calibri"/>
          <w:sz w:val="24"/>
          <w:szCs w:val="24"/>
        </w:rPr>
        <w:t>ai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d</w:t>
      </w:r>
      <w:r w:rsidRPr="00137C9A">
        <w:rPr>
          <w:rFonts w:ascii="Calibri" w:eastAsia="Calibri" w:hAnsi="Calibri" w:cs="Calibri"/>
          <w:sz w:val="24"/>
          <w:szCs w:val="24"/>
        </w:rPr>
        <w:t>ays</w:t>
      </w:r>
    </w:p>
    <w:p w:rsidR="001D6EA0" w:rsidRPr="00137C9A" w:rsidRDefault="00033C7F" w:rsidP="00137C9A">
      <w:pPr>
        <w:pStyle w:val="ListParagraph"/>
        <w:numPr>
          <w:ilvl w:val="1"/>
          <w:numId w:val="4"/>
        </w:numPr>
        <w:tabs>
          <w:tab w:val="left" w:pos="1040"/>
        </w:tabs>
        <w:spacing w:before="1"/>
        <w:ind w:right="490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137C9A">
        <w:rPr>
          <w:rFonts w:ascii="Calibri" w:eastAsia="Calibri" w:hAnsi="Calibri" w:cs="Calibri"/>
          <w:sz w:val="24"/>
          <w:szCs w:val="24"/>
        </w:rPr>
        <w:t>avi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le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or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ar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orm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 xml:space="preserve">f of </w:t>
      </w:r>
      <w:proofErr w:type="gramStart"/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ils</w:t>
      </w:r>
      <w:proofErr w:type="gramEnd"/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37C9A">
        <w:rPr>
          <w:rFonts w:ascii="Calibri" w:eastAsia="Calibri" w:hAnsi="Calibri" w:cs="Calibri"/>
          <w:sz w:val="24"/>
          <w:szCs w:val="24"/>
        </w:rPr>
        <w:t>se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or la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ess</w:t>
      </w:r>
    </w:p>
    <w:p w:rsidR="001D6EA0" w:rsidRPr="00137C9A" w:rsidRDefault="00033C7F" w:rsidP="00137C9A">
      <w:pPr>
        <w:pStyle w:val="ListParagraph"/>
        <w:numPr>
          <w:ilvl w:val="1"/>
          <w:numId w:val="4"/>
        </w:numPr>
        <w:tabs>
          <w:tab w:val="left" w:pos="1040"/>
        </w:tabs>
        <w:spacing w:before="6" w:line="280" w:lineRule="exact"/>
        <w:ind w:right="262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>m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tu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y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37C9A">
        <w:rPr>
          <w:rFonts w:ascii="Calibri" w:eastAsia="Calibri" w:hAnsi="Calibri" w:cs="Calibri"/>
          <w:sz w:val="24"/>
          <w:szCs w:val="24"/>
        </w:rPr>
        <w:t>gh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om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un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z w:val="24"/>
          <w:szCs w:val="24"/>
        </w:rPr>
        <w:t>on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 xml:space="preserve">h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ar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s</w:t>
      </w:r>
    </w:p>
    <w:p w:rsidR="001D6EA0" w:rsidRPr="00137C9A" w:rsidRDefault="00033C7F" w:rsidP="00137C9A">
      <w:pPr>
        <w:pStyle w:val="ListParagraph"/>
        <w:numPr>
          <w:ilvl w:val="1"/>
          <w:numId w:val="4"/>
        </w:numPr>
        <w:spacing w:before="5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z w:val="24"/>
          <w:szCs w:val="24"/>
        </w:rPr>
        <w:t>Liaisi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h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du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z w:val="24"/>
          <w:szCs w:val="24"/>
        </w:rPr>
        <w:t>on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We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are Servi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</w:p>
    <w:p w:rsidR="001D6EA0" w:rsidRPr="00137C9A" w:rsidRDefault="00033C7F" w:rsidP="00137C9A">
      <w:pPr>
        <w:pStyle w:val="ListParagraph"/>
        <w:numPr>
          <w:ilvl w:val="1"/>
          <w:numId w:val="4"/>
        </w:numPr>
        <w:spacing w:before="1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z w:val="24"/>
          <w:szCs w:val="24"/>
        </w:rPr>
        <w:t>U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s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37C9A">
        <w:rPr>
          <w:rFonts w:ascii="Calibri" w:eastAsia="Calibri" w:hAnsi="Calibri" w:cs="Calibri"/>
          <w:sz w:val="24"/>
          <w:szCs w:val="24"/>
        </w:rPr>
        <w:t>ard s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y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137C9A">
        <w:rPr>
          <w:rFonts w:ascii="Calibri" w:eastAsia="Calibri" w:hAnsi="Calibri" w:cs="Calibri"/>
          <w:sz w:val="24"/>
          <w:szCs w:val="24"/>
        </w:rPr>
        <w:t xml:space="preserve">s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go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/</w:t>
      </w:r>
      <w:r w:rsidRPr="00137C9A">
        <w:rPr>
          <w:rFonts w:ascii="Calibri" w:eastAsia="Calibri" w:hAnsi="Calibri" w:cs="Calibri"/>
          <w:sz w:val="24"/>
          <w:szCs w:val="24"/>
        </w:rPr>
        <w:t>im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>ved a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pacing w:val="3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/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ct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37C9A">
        <w:rPr>
          <w:rFonts w:ascii="Calibri" w:eastAsia="Calibri" w:hAnsi="Calibri" w:cs="Calibri"/>
          <w:sz w:val="24"/>
          <w:szCs w:val="24"/>
        </w:rPr>
        <w:t>al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y</w:t>
      </w:r>
    </w:p>
    <w:p w:rsidR="001D6EA0" w:rsidRDefault="001D6EA0">
      <w:pPr>
        <w:spacing w:before="6" w:line="180" w:lineRule="exact"/>
        <w:rPr>
          <w:sz w:val="18"/>
          <w:szCs w:val="18"/>
        </w:rPr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ind w:left="264" w:right="6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3)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spacing w:val="2"/>
          <w:sz w:val="28"/>
          <w:szCs w:val="28"/>
        </w:rPr>
        <w:t>c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l w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ll</w:t>
      </w:r>
      <w:r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3"/>
          <w:sz w:val="28"/>
          <w:szCs w:val="28"/>
        </w:rPr>
        <w:t>v</w:t>
      </w:r>
      <w:r>
        <w:rPr>
          <w:rFonts w:ascii="Calibri" w:eastAsia="Calibri" w:hAnsi="Calibri" w:cs="Calibri"/>
          <w:sz w:val="28"/>
          <w:szCs w:val="28"/>
        </w:rPr>
        <w:t>elop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f</w:t>
      </w:r>
      <w:r>
        <w:rPr>
          <w:rFonts w:ascii="Calibri" w:eastAsia="Calibri" w:hAnsi="Calibri" w:cs="Calibri"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m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w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rk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2"/>
          <w:sz w:val="28"/>
          <w:szCs w:val="28"/>
        </w:rPr>
        <w:t>w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i</w:t>
      </w: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h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efin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s agr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ed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3"/>
          <w:sz w:val="28"/>
          <w:szCs w:val="28"/>
        </w:rPr>
        <w:t>r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l</w:t>
      </w:r>
      <w:r>
        <w:rPr>
          <w:rFonts w:ascii="Calibri" w:eastAsia="Calibri" w:hAnsi="Calibri" w:cs="Calibri"/>
          <w:sz w:val="28"/>
          <w:szCs w:val="28"/>
        </w:rPr>
        <w:t>es a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respo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 xml:space="preserve">sibilities </w:t>
      </w:r>
      <w:r>
        <w:rPr>
          <w:rFonts w:ascii="Calibri" w:eastAsia="Calibri" w:hAnsi="Calibri" w:cs="Calibri"/>
          <w:spacing w:val="-3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r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pacing w:val="-1"/>
          <w:sz w:val="28"/>
          <w:szCs w:val="28"/>
        </w:rPr>
        <w:t>m</w:t>
      </w:r>
      <w:r>
        <w:rPr>
          <w:rFonts w:ascii="Calibri" w:eastAsia="Calibri" w:hAnsi="Calibri" w:cs="Calibri"/>
          <w:sz w:val="28"/>
          <w:szCs w:val="28"/>
        </w:rPr>
        <w:t xml:space="preserve">otes </w:t>
      </w:r>
      <w:r>
        <w:rPr>
          <w:rFonts w:ascii="Calibri" w:eastAsia="Calibri" w:hAnsi="Calibri" w:cs="Calibri"/>
          <w:spacing w:val="-2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onsi</w:t>
      </w:r>
      <w:r>
        <w:rPr>
          <w:rFonts w:ascii="Calibri" w:eastAsia="Calibri" w:hAnsi="Calibri" w:cs="Calibri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enc</w:t>
      </w:r>
      <w:r>
        <w:rPr>
          <w:rFonts w:ascii="Calibri" w:eastAsia="Calibri" w:hAnsi="Calibri" w:cs="Calibri"/>
          <w:sz w:val="28"/>
          <w:szCs w:val="28"/>
        </w:rPr>
        <w:t>y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in ca</w:t>
      </w:r>
      <w:r>
        <w:rPr>
          <w:rFonts w:ascii="Calibri" w:eastAsia="Calibri" w:hAnsi="Calibri" w:cs="Calibri"/>
          <w:spacing w:val="2"/>
          <w:sz w:val="28"/>
          <w:szCs w:val="28"/>
        </w:rPr>
        <w:t>r</w:t>
      </w:r>
      <w:r>
        <w:rPr>
          <w:rFonts w:ascii="Calibri" w:eastAsia="Calibri" w:hAnsi="Calibri" w:cs="Calibri"/>
          <w:sz w:val="28"/>
          <w:szCs w:val="28"/>
        </w:rPr>
        <w:t>rying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out 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esig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at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tasks </w:t>
      </w:r>
      <w:proofErr w:type="gramStart"/>
      <w:r>
        <w:rPr>
          <w:rFonts w:ascii="Calibri" w:eastAsia="Calibri" w:hAnsi="Calibri" w:cs="Calibri"/>
          <w:spacing w:val="-1"/>
          <w:sz w:val="28"/>
          <w:szCs w:val="28"/>
        </w:rPr>
        <w:t>b</w:t>
      </w:r>
      <w:r>
        <w:rPr>
          <w:rFonts w:ascii="Calibri" w:eastAsia="Calibri" w:hAnsi="Calibri" w:cs="Calibri"/>
          <w:sz w:val="28"/>
          <w:szCs w:val="28"/>
        </w:rPr>
        <w:t>y:-</w:t>
      </w:r>
      <w:proofErr w:type="gramEnd"/>
    </w:p>
    <w:p w:rsidR="001D6EA0" w:rsidRDefault="001D6EA0">
      <w:pPr>
        <w:spacing w:before="13" w:line="280" w:lineRule="exact"/>
        <w:rPr>
          <w:sz w:val="28"/>
          <w:szCs w:val="28"/>
        </w:rPr>
      </w:pPr>
    </w:p>
    <w:p w:rsidR="001D6EA0" w:rsidRPr="00137C9A" w:rsidRDefault="00033C7F" w:rsidP="00137C9A">
      <w:pPr>
        <w:pStyle w:val="ListParagraph"/>
        <w:numPr>
          <w:ilvl w:val="1"/>
          <w:numId w:val="5"/>
        </w:numPr>
        <w:tabs>
          <w:tab w:val="left" w:pos="980"/>
        </w:tabs>
        <w:ind w:right="821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z w:val="24"/>
          <w:szCs w:val="24"/>
        </w:rPr>
        <w:t>Ide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yi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z w:val="24"/>
          <w:szCs w:val="24"/>
        </w:rPr>
        <w:t>esi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 xml:space="preserve">f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3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37C9A">
        <w:rPr>
          <w:rFonts w:ascii="Calibri" w:eastAsia="Calibri" w:hAnsi="Calibri" w:cs="Calibri"/>
          <w:sz w:val="24"/>
          <w:szCs w:val="24"/>
        </w:rPr>
        <w:t>le</w:t>
      </w:r>
      <w:r w:rsidRPr="00137C9A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or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 xml:space="preserve">irst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z w:val="24"/>
          <w:szCs w:val="24"/>
        </w:rPr>
        <w:t xml:space="preserve">ay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>f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37C9A">
        <w:rPr>
          <w:rFonts w:ascii="Calibri" w:eastAsia="Calibri" w:hAnsi="Calibri" w:cs="Calibri"/>
          <w:sz w:val="24"/>
          <w:szCs w:val="24"/>
        </w:rPr>
        <w:t>se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 xml:space="preserve">e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137C9A">
        <w:rPr>
          <w:rFonts w:ascii="Calibri" w:eastAsia="Calibri" w:hAnsi="Calibri" w:cs="Calibri"/>
          <w:sz w:val="24"/>
          <w:szCs w:val="24"/>
        </w:rPr>
        <w:t>act</w:t>
      </w:r>
    </w:p>
    <w:p w:rsidR="001D6EA0" w:rsidRPr="00137C9A" w:rsidRDefault="00033C7F" w:rsidP="00137C9A">
      <w:pPr>
        <w:pStyle w:val="ListParagraph"/>
        <w:numPr>
          <w:ilvl w:val="1"/>
          <w:numId w:val="5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le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37C9A">
        <w:rPr>
          <w:rFonts w:ascii="Calibri" w:eastAsia="Calibri" w:hAnsi="Calibri" w:cs="Calibri"/>
          <w:sz w:val="24"/>
          <w:szCs w:val="24"/>
        </w:rPr>
        <w:t>rly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37C9A">
        <w:rPr>
          <w:rFonts w:ascii="Calibri" w:eastAsia="Calibri" w:hAnsi="Calibri" w:cs="Calibri"/>
          <w:sz w:val="24"/>
          <w:szCs w:val="24"/>
        </w:rPr>
        <w:t>egis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 xml:space="preserve">ion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37C9A">
        <w:rPr>
          <w:rFonts w:ascii="Calibri" w:eastAsia="Calibri" w:hAnsi="Calibri" w:cs="Calibri"/>
          <w:sz w:val="24"/>
          <w:szCs w:val="24"/>
        </w:rPr>
        <w:t>es</w:t>
      </w:r>
    </w:p>
    <w:p w:rsidR="001D6EA0" w:rsidRPr="00137C9A" w:rsidRDefault="00033C7F" w:rsidP="00137C9A">
      <w:pPr>
        <w:pStyle w:val="ListParagraph"/>
        <w:numPr>
          <w:ilvl w:val="1"/>
          <w:numId w:val="5"/>
        </w:numPr>
        <w:tabs>
          <w:tab w:val="left" w:pos="980"/>
        </w:tabs>
        <w:spacing w:before="2"/>
        <w:ind w:right="287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137C9A">
        <w:rPr>
          <w:rFonts w:ascii="Calibri" w:eastAsia="Calibri" w:hAnsi="Calibri" w:cs="Calibri"/>
          <w:sz w:val="24"/>
          <w:szCs w:val="24"/>
        </w:rPr>
        <w:t>avi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le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or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of i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erv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z w:val="24"/>
          <w:szCs w:val="24"/>
        </w:rPr>
        <w:t>on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3"/>
          <w:sz w:val="24"/>
          <w:szCs w:val="24"/>
        </w:rPr>
        <w:t>g</w:t>
      </w:r>
      <w:r w:rsidRPr="00137C9A">
        <w:rPr>
          <w:rFonts w:ascii="Calibri" w:eastAsia="Calibri" w:hAnsi="Calibri" w:cs="Calibri"/>
          <w:sz w:val="24"/>
          <w:szCs w:val="24"/>
        </w:rPr>
        <w:t>ar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 xml:space="preserve">e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er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s</w:t>
      </w:r>
    </w:p>
    <w:p w:rsidR="001D6EA0" w:rsidRPr="00137C9A" w:rsidRDefault="00033C7F" w:rsidP="00137C9A">
      <w:pPr>
        <w:pStyle w:val="ListParagraph"/>
        <w:numPr>
          <w:ilvl w:val="1"/>
          <w:numId w:val="5"/>
        </w:numPr>
        <w:tabs>
          <w:tab w:val="left" w:pos="980"/>
        </w:tabs>
        <w:spacing w:before="6" w:line="280" w:lineRule="exact"/>
        <w:ind w:right="305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z w:val="24"/>
          <w:szCs w:val="24"/>
        </w:rPr>
        <w:t>Ide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y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z w:val="24"/>
          <w:szCs w:val="24"/>
        </w:rPr>
        <w:t>esi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 xml:space="preserve">f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liaise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h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duc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ion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W</w:t>
      </w:r>
      <w:r w:rsidRPr="00137C9A">
        <w:rPr>
          <w:rFonts w:ascii="Calibri" w:eastAsia="Calibri" w:hAnsi="Calibri" w:cs="Calibri"/>
          <w:sz w:val="24"/>
          <w:szCs w:val="24"/>
        </w:rPr>
        <w:t>el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rvi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re 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iss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u</w:t>
      </w:r>
      <w:r w:rsidRPr="00137C9A">
        <w:rPr>
          <w:rFonts w:ascii="Calibri" w:eastAsia="Calibri" w:hAnsi="Calibri" w:cs="Calibri"/>
          <w:sz w:val="24"/>
          <w:szCs w:val="24"/>
        </w:rPr>
        <w:t>es</w:t>
      </w:r>
    </w:p>
    <w:p w:rsidR="001D6EA0" w:rsidRPr="00137C9A" w:rsidRDefault="00033C7F" w:rsidP="00137C9A">
      <w:pPr>
        <w:pStyle w:val="ListParagraph"/>
        <w:numPr>
          <w:ilvl w:val="1"/>
          <w:numId w:val="5"/>
        </w:numPr>
        <w:spacing w:before="7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z w:val="24"/>
          <w:szCs w:val="24"/>
        </w:rPr>
        <w:t>Re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v</w:t>
      </w:r>
      <w:r w:rsidRPr="00137C9A">
        <w:rPr>
          <w:rFonts w:ascii="Calibri" w:eastAsia="Calibri" w:hAnsi="Calibri" w:cs="Calibri"/>
          <w:sz w:val="24"/>
          <w:szCs w:val="24"/>
        </w:rPr>
        <w:t>iewing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37C9A">
        <w:rPr>
          <w:rFonts w:ascii="Calibri" w:eastAsia="Calibri" w:hAnsi="Calibri" w:cs="Calibri"/>
          <w:sz w:val="24"/>
          <w:szCs w:val="24"/>
        </w:rPr>
        <w:t>larly</w:t>
      </w:r>
    </w:p>
    <w:p w:rsidR="001D6EA0" w:rsidRDefault="001D6EA0">
      <w:pPr>
        <w:spacing w:line="180" w:lineRule="exact"/>
        <w:rPr>
          <w:sz w:val="18"/>
          <w:szCs w:val="18"/>
        </w:rPr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spacing w:line="340" w:lineRule="exact"/>
        <w:ind w:left="264" w:right="694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4)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spacing w:val="2"/>
          <w:sz w:val="28"/>
          <w:szCs w:val="28"/>
        </w:rPr>
        <w:t>c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l w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ll</w:t>
      </w:r>
      <w:r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r</w:t>
      </w:r>
      <w:r>
        <w:rPr>
          <w:rFonts w:ascii="Calibri" w:eastAsia="Calibri" w:hAnsi="Calibri" w:cs="Calibri"/>
          <w:spacing w:val="-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vide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su</w:t>
      </w:r>
      <w:r>
        <w:rPr>
          <w:rFonts w:ascii="Calibri" w:eastAsia="Calibri" w:hAnsi="Calibri" w:cs="Calibri"/>
          <w:spacing w:val="-2"/>
          <w:sz w:val="28"/>
          <w:szCs w:val="28"/>
        </w:rPr>
        <w:t>p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sz w:val="28"/>
          <w:szCs w:val="28"/>
        </w:rPr>
        <w:t>t,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vice a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g</w:t>
      </w:r>
      <w:r>
        <w:rPr>
          <w:rFonts w:ascii="Calibri" w:eastAsia="Calibri" w:hAnsi="Calibri" w:cs="Calibri"/>
          <w:spacing w:val="-1"/>
          <w:sz w:val="28"/>
          <w:szCs w:val="28"/>
        </w:rPr>
        <w:t>u</w:t>
      </w:r>
      <w:r>
        <w:rPr>
          <w:rFonts w:ascii="Calibri" w:eastAsia="Calibri" w:hAnsi="Calibri" w:cs="Calibri"/>
          <w:sz w:val="28"/>
          <w:szCs w:val="28"/>
        </w:rPr>
        <w:t>id</w:t>
      </w:r>
      <w:r>
        <w:rPr>
          <w:rFonts w:ascii="Calibri" w:eastAsia="Calibri" w:hAnsi="Calibri" w:cs="Calibri"/>
          <w:spacing w:val="-1"/>
          <w:sz w:val="28"/>
          <w:szCs w:val="28"/>
        </w:rPr>
        <w:t>a</w:t>
      </w:r>
      <w:r>
        <w:rPr>
          <w:rFonts w:ascii="Calibri" w:eastAsia="Calibri" w:hAnsi="Calibri" w:cs="Calibri"/>
          <w:spacing w:val="1"/>
          <w:sz w:val="28"/>
          <w:szCs w:val="28"/>
        </w:rPr>
        <w:t>n</w:t>
      </w: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to </w:t>
      </w:r>
      <w:r>
        <w:rPr>
          <w:rFonts w:ascii="Calibri" w:eastAsia="Calibri" w:hAnsi="Calibri" w:cs="Calibri"/>
          <w:spacing w:val="-2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ar</w:t>
      </w:r>
      <w:r>
        <w:rPr>
          <w:rFonts w:ascii="Calibri" w:eastAsia="Calibri" w:hAnsi="Calibri" w:cs="Calibri"/>
          <w:spacing w:val="2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ts a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pacing w:val="1"/>
          <w:sz w:val="28"/>
          <w:szCs w:val="28"/>
        </w:rPr>
        <w:t>u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 xml:space="preserve">ils </w:t>
      </w:r>
      <w:proofErr w:type="gramStart"/>
      <w:r>
        <w:rPr>
          <w:rFonts w:ascii="Calibri" w:eastAsia="Calibri" w:hAnsi="Calibri" w:cs="Calibri"/>
          <w:spacing w:val="-1"/>
          <w:sz w:val="28"/>
          <w:szCs w:val="28"/>
        </w:rPr>
        <w:t>b</w:t>
      </w:r>
      <w:r>
        <w:rPr>
          <w:rFonts w:ascii="Calibri" w:eastAsia="Calibri" w:hAnsi="Calibri" w:cs="Calibri"/>
          <w:sz w:val="28"/>
          <w:szCs w:val="28"/>
        </w:rPr>
        <w:t>y:-</w:t>
      </w:r>
      <w:proofErr w:type="gramEnd"/>
    </w:p>
    <w:p w:rsidR="001D6EA0" w:rsidRDefault="001D6EA0">
      <w:pPr>
        <w:spacing w:before="1" w:line="100" w:lineRule="exact"/>
        <w:rPr>
          <w:sz w:val="10"/>
          <w:szCs w:val="10"/>
        </w:rPr>
      </w:pPr>
    </w:p>
    <w:p w:rsidR="001D6EA0" w:rsidRDefault="001D6EA0">
      <w:pPr>
        <w:spacing w:line="200" w:lineRule="exact"/>
      </w:pPr>
    </w:p>
    <w:p w:rsidR="001D6EA0" w:rsidRPr="00137C9A" w:rsidRDefault="00033C7F" w:rsidP="00137C9A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137C9A">
        <w:rPr>
          <w:rFonts w:ascii="Calibri" w:eastAsia="Calibri" w:hAnsi="Calibri" w:cs="Calibri"/>
          <w:sz w:val="24"/>
          <w:szCs w:val="24"/>
        </w:rPr>
        <w:t>ig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37C9A">
        <w:rPr>
          <w:rFonts w:ascii="Calibri" w:eastAsia="Calibri" w:hAnsi="Calibri" w:cs="Calibri"/>
          <w:sz w:val="24"/>
          <w:szCs w:val="24"/>
        </w:rPr>
        <w:t>lig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ht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P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137C9A">
        <w:rPr>
          <w:rFonts w:ascii="Calibri" w:eastAsia="Calibri" w:hAnsi="Calibri" w:cs="Calibri"/>
          <w:sz w:val="24"/>
          <w:szCs w:val="24"/>
        </w:rPr>
        <w:t>E,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assem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37C9A">
        <w:rPr>
          <w:rFonts w:ascii="Calibri" w:eastAsia="Calibri" w:hAnsi="Calibri" w:cs="Calibri"/>
          <w:sz w:val="24"/>
          <w:szCs w:val="24"/>
        </w:rPr>
        <w:t>l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z w:val="24"/>
          <w:szCs w:val="24"/>
        </w:rPr>
        <w:t>es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gramStart"/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6"/>
          <w:sz w:val="24"/>
          <w:szCs w:val="24"/>
        </w:rPr>
        <w:t>r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proofErr w:type="gramEnd"/>
      <w:r w:rsidRPr="00137C9A">
        <w:rPr>
          <w:rFonts w:ascii="Calibri" w:eastAsia="Calibri" w:hAnsi="Calibri" w:cs="Calibri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gs</w:t>
      </w:r>
    </w:p>
    <w:p w:rsidR="001D6EA0" w:rsidRPr="00137C9A" w:rsidRDefault="00033C7F" w:rsidP="00137C9A">
      <w:pPr>
        <w:pStyle w:val="ListParagraph"/>
        <w:numPr>
          <w:ilvl w:val="0"/>
          <w:numId w:val="6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z w:val="24"/>
          <w:szCs w:val="24"/>
        </w:rPr>
        <w:t>Im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>vi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>mm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>l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p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ent</w:t>
      </w:r>
      <w:r w:rsidRPr="00137C9A">
        <w:rPr>
          <w:rFonts w:ascii="Calibri" w:eastAsia="Calibri" w:hAnsi="Calibri" w:cs="Calibri"/>
          <w:sz w:val="24"/>
          <w:szCs w:val="24"/>
        </w:rPr>
        <w:t>s</w:t>
      </w:r>
    </w:p>
    <w:p w:rsidR="001D6EA0" w:rsidRPr="00137C9A" w:rsidRDefault="00033C7F" w:rsidP="00137C9A">
      <w:pPr>
        <w:pStyle w:val="ListParagraph"/>
        <w:numPr>
          <w:ilvl w:val="0"/>
          <w:numId w:val="6"/>
        </w:numPr>
        <w:spacing w:before="1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z w:val="24"/>
          <w:szCs w:val="24"/>
        </w:rPr>
        <w:t>In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orm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ar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 xml:space="preserve">s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37C9A">
        <w:rPr>
          <w:rFonts w:ascii="Calibri" w:eastAsia="Calibri" w:hAnsi="Calibri" w:cs="Calibri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gramStart"/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ils</w:t>
      </w:r>
      <w:proofErr w:type="gramEnd"/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alls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37C9A">
        <w:rPr>
          <w:rFonts w:ascii="Calibri" w:eastAsia="Calibri" w:hAnsi="Calibri" w:cs="Calibri"/>
          <w:sz w:val="24"/>
          <w:szCs w:val="24"/>
        </w:rPr>
        <w:t>el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137C9A">
        <w:rPr>
          <w:rFonts w:ascii="Calibri" w:eastAsia="Calibri" w:hAnsi="Calibri" w:cs="Calibri"/>
          <w:sz w:val="24"/>
          <w:szCs w:val="24"/>
        </w:rPr>
        <w:t xml:space="preserve">w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9</w:t>
      </w:r>
      <w:r w:rsidRPr="00137C9A">
        <w:rPr>
          <w:rFonts w:ascii="Calibri" w:eastAsia="Calibri" w:hAnsi="Calibri" w:cs="Calibri"/>
          <w:spacing w:val="4"/>
          <w:sz w:val="24"/>
          <w:szCs w:val="24"/>
        </w:rPr>
        <w:t>5</w:t>
      </w:r>
      <w:r w:rsidRPr="00137C9A">
        <w:rPr>
          <w:rFonts w:ascii="Calibri" w:eastAsia="Calibri" w:hAnsi="Calibri" w:cs="Calibri"/>
          <w:sz w:val="24"/>
          <w:szCs w:val="24"/>
        </w:rPr>
        <w:t>%</w:t>
      </w:r>
    </w:p>
    <w:p w:rsidR="001D6EA0" w:rsidRPr="00137C9A" w:rsidRDefault="00033C7F" w:rsidP="00137C9A">
      <w:pPr>
        <w:pStyle w:val="ListParagraph"/>
        <w:numPr>
          <w:ilvl w:val="0"/>
          <w:numId w:val="6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137C9A">
        <w:rPr>
          <w:rFonts w:ascii="Calibri" w:eastAsia="Calibri" w:hAnsi="Calibri" w:cs="Calibri"/>
          <w:sz w:val="24"/>
          <w:szCs w:val="24"/>
        </w:rPr>
        <w:t>P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37C9A">
        <w:rPr>
          <w:rFonts w:ascii="Calibri" w:eastAsia="Calibri" w:hAnsi="Calibri" w:cs="Calibri"/>
          <w:sz w:val="24"/>
          <w:szCs w:val="24"/>
        </w:rPr>
        <w:t>ovi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p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 xml:space="preserve">s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h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cc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37C9A">
        <w:rPr>
          <w:rFonts w:ascii="Calibri" w:eastAsia="Calibri" w:hAnsi="Calibri" w:cs="Calibri"/>
          <w:sz w:val="24"/>
          <w:szCs w:val="24"/>
        </w:rPr>
        <w:t>ra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d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u</w:t>
      </w:r>
      <w:r w:rsidRPr="00137C9A">
        <w:rPr>
          <w:rFonts w:ascii="Calibri" w:eastAsia="Calibri" w:hAnsi="Calibri" w:cs="Calibri"/>
          <w:sz w:val="24"/>
          <w:szCs w:val="24"/>
        </w:rPr>
        <w:t>p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orm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ion</w:t>
      </w:r>
    </w:p>
    <w:p w:rsidR="001D6EA0" w:rsidRPr="00137C9A" w:rsidRDefault="00033C7F" w:rsidP="00137C9A">
      <w:pPr>
        <w:pStyle w:val="ListParagraph"/>
        <w:numPr>
          <w:ilvl w:val="0"/>
          <w:numId w:val="6"/>
        </w:numPr>
        <w:spacing w:before="1"/>
        <w:rPr>
          <w:rFonts w:ascii="Calibri" w:eastAsia="Calibri" w:hAnsi="Calibri" w:cs="Calibri"/>
          <w:sz w:val="24"/>
          <w:szCs w:val="24"/>
        </w:rPr>
        <w:sectPr w:rsidR="001D6EA0" w:rsidRPr="00137C9A">
          <w:footerReference w:type="default" r:id="rId9"/>
          <w:pgSz w:w="11920" w:h="16840"/>
          <w:pgMar w:top="920" w:right="1680" w:bottom="280" w:left="1680" w:header="0" w:footer="0" w:gutter="0"/>
          <w:cols w:space="720"/>
        </w:sectPr>
      </w:pPr>
      <w:r w:rsidRPr="00137C9A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137C9A">
        <w:rPr>
          <w:rFonts w:ascii="Calibri" w:eastAsia="Calibri" w:hAnsi="Calibri" w:cs="Calibri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k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37C9A">
        <w:rPr>
          <w:rFonts w:ascii="Calibri" w:eastAsia="Calibri" w:hAnsi="Calibri" w:cs="Calibri"/>
          <w:sz w:val="24"/>
          <w:szCs w:val="24"/>
        </w:rPr>
        <w:t>g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37C9A">
        <w:rPr>
          <w:rFonts w:ascii="Calibri" w:eastAsia="Calibri" w:hAnsi="Calibri" w:cs="Calibri"/>
          <w:sz w:val="24"/>
          <w:szCs w:val="24"/>
        </w:rPr>
        <w:t>f availa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137C9A">
        <w:rPr>
          <w:rFonts w:ascii="Calibri" w:eastAsia="Calibri" w:hAnsi="Calibri" w:cs="Calibri"/>
          <w:sz w:val="24"/>
          <w:szCs w:val="24"/>
        </w:rPr>
        <w:t xml:space="preserve">le 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o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z w:val="24"/>
          <w:szCs w:val="24"/>
        </w:rPr>
        <w:t>s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37C9A">
        <w:rPr>
          <w:rFonts w:ascii="Calibri" w:eastAsia="Calibri" w:hAnsi="Calibri" w:cs="Calibri"/>
          <w:sz w:val="24"/>
          <w:szCs w:val="24"/>
        </w:rPr>
        <w:t xml:space="preserve">k 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37C9A">
        <w:rPr>
          <w:rFonts w:ascii="Calibri" w:eastAsia="Calibri" w:hAnsi="Calibri" w:cs="Calibri"/>
          <w:sz w:val="24"/>
          <w:szCs w:val="24"/>
        </w:rPr>
        <w:t>i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h</w:t>
      </w:r>
      <w:r w:rsidRPr="00137C9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37C9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137C9A">
        <w:rPr>
          <w:rFonts w:ascii="Calibri" w:eastAsia="Calibri" w:hAnsi="Calibri" w:cs="Calibri"/>
          <w:sz w:val="24"/>
          <w:szCs w:val="24"/>
        </w:rPr>
        <w:t>r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137C9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37C9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137C9A">
        <w:rPr>
          <w:rFonts w:ascii="Calibri" w:eastAsia="Calibri" w:hAnsi="Calibri" w:cs="Calibri"/>
          <w:sz w:val="24"/>
          <w:szCs w:val="24"/>
        </w:rPr>
        <w:t>s</w:t>
      </w:r>
    </w:p>
    <w:p w:rsidR="001D6EA0" w:rsidRDefault="00033C7F" w:rsidP="009E33DA">
      <w:pPr>
        <w:spacing w:before="28" w:line="340" w:lineRule="exact"/>
        <w:ind w:left="264" w:right="733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>5)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spacing w:val="2"/>
          <w:sz w:val="28"/>
          <w:szCs w:val="28"/>
        </w:rPr>
        <w:t>c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l w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ll</w:t>
      </w:r>
      <w:r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3"/>
          <w:sz w:val="28"/>
          <w:szCs w:val="28"/>
        </w:rPr>
        <w:t>v</w:t>
      </w:r>
      <w:r>
        <w:rPr>
          <w:rFonts w:ascii="Calibri" w:eastAsia="Calibri" w:hAnsi="Calibri" w:cs="Calibri"/>
          <w:sz w:val="28"/>
          <w:szCs w:val="28"/>
        </w:rPr>
        <w:t>el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p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sy</w:t>
      </w:r>
      <w:r>
        <w:rPr>
          <w:rFonts w:ascii="Calibri" w:eastAsia="Calibri" w:hAnsi="Calibri" w:cs="Calibri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em</w:t>
      </w:r>
      <w:r>
        <w:rPr>
          <w:rFonts w:ascii="Calibri" w:eastAsia="Calibri" w:hAnsi="Calibri" w:cs="Calibri"/>
          <w:sz w:val="28"/>
          <w:szCs w:val="28"/>
        </w:rPr>
        <w:t>atic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pp</w:t>
      </w:r>
      <w:r>
        <w:rPr>
          <w:rFonts w:ascii="Calibri" w:eastAsia="Calibri" w:hAnsi="Calibri" w:cs="Calibri"/>
          <w:sz w:val="28"/>
          <w:szCs w:val="28"/>
        </w:rPr>
        <w:t>r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h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to </w:t>
      </w:r>
      <w:r>
        <w:rPr>
          <w:rFonts w:ascii="Calibri" w:eastAsia="Calibri" w:hAnsi="Calibri" w:cs="Calibri"/>
          <w:spacing w:val="-1"/>
          <w:sz w:val="28"/>
          <w:szCs w:val="28"/>
        </w:rPr>
        <w:t>g</w:t>
      </w:r>
      <w:r>
        <w:rPr>
          <w:rFonts w:ascii="Calibri" w:eastAsia="Calibri" w:hAnsi="Calibri" w:cs="Calibri"/>
          <w:sz w:val="28"/>
          <w:szCs w:val="28"/>
        </w:rPr>
        <w:t>at</w:t>
      </w:r>
      <w:r>
        <w:rPr>
          <w:rFonts w:ascii="Calibri" w:eastAsia="Calibri" w:hAnsi="Calibri" w:cs="Calibri"/>
          <w:spacing w:val="-2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eri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g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2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 xml:space="preserve">d </w:t>
      </w:r>
      <w:proofErr w:type="spellStart"/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alys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g</w:t>
      </w:r>
      <w:proofErr w:type="spellEnd"/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at</w:t>
      </w:r>
      <w:r>
        <w:rPr>
          <w:rFonts w:ascii="Calibri" w:eastAsia="Calibri" w:hAnsi="Calibri" w:cs="Calibri"/>
          <w:spacing w:val="-1"/>
          <w:sz w:val="28"/>
          <w:szCs w:val="28"/>
        </w:rPr>
        <w:t>t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2"/>
          <w:sz w:val="28"/>
          <w:szCs w:val="28"/>
        </w:rPr>
        <w:t>n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nc</w:t>
      </w:r>
      <w:r>
        <w:rPr>
          <w:rFonts w:ascii="Calibri" w:eastAsia="Calibri" w:hAnsi="Calibri" w:cs="Calibri"/>
          <w:sz w:val="28"/>
          <w:szCs w:val="28"/>
        </w:rPr>
        <w:t xml:space="preserve">e 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ata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8"/>
          <w:szCs w:val="28"/>
        </w:rPr>
        <w:t>b</w:t>
      </w:r>
      <w:r>
        <w:rPr>
          <w:rFonts w:ascii="Calibri" w:eastAsia="Calibri" w:hAnsi="Calibri" w:cs="Calibri"/>
          <w:sz w:val="28"/>
          <w:szCs w:val="28"/>
        </w:rPr>
        <w:t>y</w:t>
      </w:r>
      <w:r>
        <w:rPr>
          <w:rFonts w:ascii="Calibri" w:eastAsia="Calibri" w:hAnsi="Calibri" w:cs="Calibri"/>
          <w:spacing w:val="1"/>
          <w:sz w:val="28"/>
          <w:szCs w:val="28"/>
        </w:rPr>
        <w:t>:</w:t>
      </w:r>
      <w:r>
        <w:rPr>
          <w:rFonts w:ascii="Calibri" w:eastAsia="Calibri" w:hAnsi="Calibri" w:cs="Calibri"/>
          <w:sz w:val="28"/>
          <w:szCs w:val="28"/>
        </w:rPr>
        <w:t>-</w:t>
      </w:r>
      <w:proofErr w:type="gramEnd"/>
    </w:p>
    <w:p w:rsidR="009E33DA" w:rsidRPr="009E33DA" w:rsidRDefault="009E33DA" w:rsidP="009E33DA">
      <w:pPr>
        <w:spacing w:before="28" w:line="340" w:lineRule="exact"/>
        <w:ind w:left="264" w:right="733"/>
        <w:rPr>
          <w:rFonts w:ascii="Calibri" w:eastAsia="Calibri" w:hAnsi="Calibri" w:cs="Calibri"/>
          <w:sz w:val="28"/>
          <w:szCs w:val="28"/>
        </w:rPr>
      </w:pPr>
    </w:p>
    <w:p w:rsidR="001D6EA0" w:rsidRPr="009E33DA" w:rsidRDefault="00033C7F" w:rsidP="009E33DA">
      <w:pPr>
        <w:pStyle w:val="ListParagraph"/>
        <w:numPr>
          <w:ilvl w:val="1"/>
          <w:numId w:val="7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9E33DA">
        <w:rPr>
          <w:rFonts w:ascii="Calibri" w:eastAsia="Calibri" w:hAnsi="Calibri" w:cs="Calibri"/>
          <w:sz w:val="24"/>
          <w:szCs w:val="24"/>
        </w:rPr>
        <w:t>Co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sis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9E33DA">
        <w:rPr>
          <w:rFonts w:ascii="Calibri" w:eastAsia="Calibri" w:hAnsi="Calibri" w:cs="Calibri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 xml:space="preserve">t 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9E33DA">
        <w:rPr>
          <w:rFonts w:ascii="Calibri" w:eastAsia="Calibri" w:hAnsi="Calibri" w:cs="Calibri"/>
          <w:sz w:val="24"/>
          <w:szCs w:val="24"/>
        </w:rPr>
        <w:t>se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z w:val="24"/>
          <w:szCs w:val="24"/>
        </w:rPr>
        <w:t>of a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9E33DA">
        <w:rPr>
          <w:rFonts w:ascii="Calibri" w:eastAsia="Calibri" w:hAnsi="Calibri" w:cs="Calibri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9E33DA">
        <w:rPr>
          <w:rFonts w:ascii="Calibri" w:eastAsia="Calibri" w:hAnsi="Calibri" w:cs="Calibri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9E33DA">
        <w:rPr>
          <w:rFonts w:ascii="Calibri" w:eastAsia="Calibri" w:hAnsi="Calibri" w:cs="Calibri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9E33DA">
        <w:rPr>
          <w:rFonts w:ascii="Calibri" w:eastAsia="Calibri" w:hAnsi="Calibri" w:cs="Calibri"/>
          <w:sz w:val="24"/>
          <w:szCs w:val="24"/>
        </w:rPr>
        <w:t>o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9E33DA">
        <w:rPr>
          <w:rFonts w:ascii="Calibri" w:eastAsia="Calibri" w:hAnsi="Calibri" w:cs="Calibri"/>
          <w:sz w:val="24"/>
          <w:szCs w:val="24"/>
        </w:rPr>
        <w:t>es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9E33DA">
        <w:rPr>
          <w:rFonts w:ascii="Calibri" w:eastAsia="Calibri" w:hAnsi="Calibri" w:cs="Calibri"/>
          <w:sz w:val="24"/>
          <w:szCs w:val="24"/>
        </w:rPr>
        <w:t>oll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9E33DA">
        <w:rPr>
          <w:rFonts w:ascii="Calibri" w:eastAsia="Calibri" w:hAnsi="Calibri" w:cs="Calibri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g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="00B624C2">
        <w:rPr>
          <w:rFonts w:ascii="Calibri" w:eastAsia="Calibri" w:hAnsi="Calibri" w:cs="Calibri"/>
          <w:sz w:val="24"/>
          <w:szCs w:val="24"/>
        </w:rPr>
        <w:t xml:space="preserve">relevant </w:t>
      </w:r>
      <w:r w:rsidRPr="009E33DA">
        <w:rPr>
          <w:rFonts w:ascii="Calibri" w:eastAsia="Calibri" w:hAnsi="Calibri" w:cs="Calibri"/>
          <w:sz w:val="24"/>
          <w:szCs w:val="24"/>
        </w:rPr>
        <w:t>g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9E33DA">
        <w:rPr>
          <w:rFonts w:ascii="Calibri" w:eastAsia="Calibri" w:hAnsi="Calibri" w:cs="Calibri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9E33DA">
        <w:rPr>
          <w:rFonts w:ascii="Calibri" w:eastAsia="Calibri" w:hAnsi="Calibri" w:cs="Calibri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9E33DA">
        <w:rPr>
          <w:rFonts w:ascii="Calibri" w:eastAsia="Calibri" w:hAnsi="Calibri" w:cs="Calibri"/>
          <w:sz w:val="24"/>
          <w:szCs w:val="24"/>
        </w:rPr>
        <w:t>e</w:t>
      </w:r>
    </w:p>
    <w:p w:rsidR="001D6EA0" w:rsidRPr="009E33DA" w:rsidRDefault="00033C7F" w:rsidP="009E33DA">
      <w:pPr>
        <w:pStyle w:val="ListParagraph"/>
        <w:numPr>
          <w:ilvl w:val="1"/>
          <w:numId w:val="7"/>
        </w:numPr>
        <w:tabs>
          <w:tab w:val="left" w:pos="980"/>
        </w:tabs>
        <w:spacing w:before="3" w:line="280" w:lineRule="exact"/>
        <w:ind w:right="397"/>
        <w:rPr>
          <w:rFonts w:ascii="Calibri" w:eastAsia="Calibri" w:hAnsi="Calibri" w:cs="Calibri"/>
          <w:sz w:val="24"/>
          <w:szCs w:val="24"/>
        </w:rPr>
      </w:pPr>
      <w:r w:rsidRPr="009E33DA">
        <w:rPr>
          <w:rFonts w:ascii="Calibri" w:eastAsia="Calibri" w:hAnsi="Calibri" w:cs="Calibri"/>
          <w:sz w:val="24"/>
          <w:szCs w:val="24"/>
        </w:rPr>
        <w:t>Ide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9E33DA">
        <w:rPr>
          <w:rFonts w:ascii="Calibri" w:eastAsia="Calibri" w:hAnsi="Calibri" w:cs="Calibri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9E33DA">
        <w:rPr>
          <w:rFonts w:ascii="Calibri" w:eastAsia="Calibri" w:hAnsi="Calibri" w:cs="Calibri"/>
          <w:sz w:val="24"/>
          <w:szCs w:val="24"/>
        </w:rPr>
        <w:t>y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g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d</w:t>
      </w:r>
      <w:r w:rsidRPr="009E33D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9E33DA">
        <w:rPr>
          <w:rFonts w:ascii="Calibri" w:eastAsia="Calibri" w:hAnsi="Calibri" w:cs="Calibri"/>
          <w:sz w:val="24"/>
          <w:szCs w:val="24"/>
        </w:rPr>
        <w:t>ollec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9E33DA">
        <w:rPr>
          <w:rFonts w:ascii="Calibri" w:eastAsia="Calibri" w:hAnsi="Calibri" w:cs="Calibri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g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9E33DA">
        <w:rPr>
          <w:rFonts w:ascii="Calibri" w:eastAsia="Calibri" w:hAnsi="Calibri" w:cs="Calibri"/>
          <w:sz w:val="24"/>
          <w:szCs w:val="24"/>
        </w:rPr>
        <w:t>orm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9E33DA">
        <w:rPr>
          <w:rFonts w:ascii="Calibri" w:eastAsia="Calibri" w:hAnsi="Calibri" w:cs="Calibri"/>
          <w:sz w:val="24"/>
          <w:szCs w:val="24"/>
        </w:rPr>
        <w:t xml:space="preserve">ion 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9E33DA">
        <w:rPr>
          <w:rFonts w:ascii="Calibri" w:eastAsia="Calibri" w:hAnsi="Calibri" w:cs="Calibri"/>
          <w:sz w:val="24"/>
          <w:szCs w:val="24"/>
        </w:rPr>
        <w:t>n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9E33DA">
        <w:rPr>
          <w:rFonts w:ascii="Calibri" w:eastAsia="Calibri" w:hAnsi="Calibri" w:cs="Calibri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v</w:t>
      </w:r>
      <w:r w:rsidRPr="009E33DA">
        <w:rPr>
          <w:rFonts w:ascii="Calibri" w:eastAsia="Calibri" w:hAnsi="Calibri" w:cs="Calibri"/>
          <w:sz w:val="24"/>
          <w:szCs w:val="24"/>
        </w:rPr>
        <w:t>el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op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g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 xml:space="preserve"> p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9E33DA">
        <w:rPr>
          <w:rFonts w:ascii="Calibri" w:eastAsia="Calibri" w:hAnsi="Calibri" w:cs="Calibri"/>
          <w:sz w:val="24"/>
          <w:szCs w:val="24"/>
        </w:rPr>
        <w:t>er</w:t>
      </w:r>
      <w:r w:rsidRPr="009E33DA">
        <w:rPr>
          <w:rFonts w:ascii="Calibri" w:eastAsia="Calibri" w:hAnsi="Calibri" w:cs="Calibri"/>
          <w:spacing w:val="2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s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z w:val="24"/>
          <w:szCs w:val="24"/>
        </w:rPr>
        <w:t>of irr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-3"/>
          <w:sz w:val="24"/>
          <w:szCs w:val="24"/>
        </w:rPr>
        <w:t>g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9E33DA">
        <w:rPr>
          <w:rFonts w:ascii="Calibri" w:eastAsia="Calibri" w:hAnsi="Calibri" w:cs="Calibri"/>
          <w:sz w:val="24"/>
          <w:szCs w:val="24"/>
        </w:rPr>
        <w:t>lar a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2"/>
          <w:sz w:val="24"/>
          <w:szCs w:val="24"/>
        </w:rPr>
        <w:t>n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9E33DA">
        <w:rPr>
          <w:rFonts w:ascii="Calibri" w:eastAsia="Calibri" w:hAnsi="Calibri" w:cs="Calibri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d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ct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9E33DA">
        <w:rPr>
          <w:rFonts w:ascii="Calibri" w:eastAsia="Calibri" w:hAnsi="Calibri" w:cs="Calibri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9E33DA">
        <w:rPr>
          <w:rFonts w:ascii="Calibri" w:eastAsia="Calibri" w:hAnsi="Calibri" w:cs="Calibri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9E33DA">
        <w:rPr>
          <w:rFonts w:ascii="Calibri" w:eastAsia="Calibri" w:hAnsi="Calibri" w:cs="Calibri"/>
          <w:sz w:val="24"/>
          <w:szCs w:val="24"/>
        </w:rPr>
        <w:t>y</w:t>
      </w:r>
    </w:p>
    <w:p w:rsidR="001D6EA0" w:rsidRPr="009E33DA" w:rsidRDefault="00033C7F" w:rsidP="009E33DA">
      <w:pPr>
        <w:pStyle w:val="ListParagraph"/>
        <w:numPr>
          <w:ilvl w:val="1"/>
          <w:numId w:val="7"/>
        </w:numPr>
        <w:tabs>
          <w:tab w:val="left" w:pos="980"/>
        </w:tabs>
        <w:spacing w:before="4"/>
        <w:ind w:right="1011"/>
        <w:rPr>
          <w:rFonts w:ascii="Calibri" w:eastAsia="Calibri" w:hAnsi="Calibri" w:cs="Calibri"/>
          <w:sz w:val="24"/>
          <w:szCs w:val="24"/>
        </w:rPr>
      </w:pPr>
      <w:r w:rsidRPr="009E33DA">
        <w:rPr>
          <w:rFonts w:ascii="Calibri" w:eastAsia="Calibri" w:hAnsi="Calibri" w:cs="Calibri"/>
          <w:sz w:val="24"/>
          <w:szCs w:val="24"/>
        </w:rPr>
        <w:t>P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9E33DA">
        <w:rPr>
          <w:rFonts w:ascii="Calibri" w:eastAsia="Calibri" w:hAnsi="Calibri" w:cs="Calibri"/>
          <w:sz w:val="24"/>
          <w:szCs w:val="24"/>
        </w:rPr>
        <w:t>ovi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g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9E33DA">
        <w:rPr>
          <w:rFonts w:ascii="Calibri" w:eastAsia="Calibri" w:hAnsi="Calibri" w:cs="Calibri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9E33DA">
        <w:rPr>
          <w:rFonts w:ascii="Calibri" w:eastAsia="Calibri" w:hAnsi="Calibri" w:cs="Calibri"/>
          <w:sz w:val="24"/>
          <w:szCs w:val="24"/>
        </w:rPr>
        <w:t>orm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at</w:t>
      </w:r>
      <w:r w:rsidRPr="009E33DA">
        <w:rPr>
          <w:rFonts w:ascii="Calibri" w:eastAsia="Calibri" w:hAnsi="Calibri" w:cs="Calibri"/>
          <w:sz w:val="24"/>
          <w:szCs w:val="24"/>
        </w:rPr>
        <w:t>i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9E33DA">
        <w:rPr>
          <w:rFonts w:ascii="Calibri" w:eastAsia="Calibri" w:hAnsi="Calibri" w:cs="Calibri"/>
          <w:sz w:val="24"/>
          <w:szCs w:val="24"/>
        </w:rPr>
        <w:t>n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9E33DA">
        <w:rPr>
          <w:rFonts w:ascii="Calibri" w:eastAsia="Calibri" w:hAnsi="Calibri" w:cs="Calibri"/>
          <w:sz w:val="24"/>
          <w:szCs w:val="24"/>
        </w:rPr>
        <w:t>or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9E33DA">
        <w:rPr>
          <w:rFonts w:ascii="Calibri" w:eastAsia="Calibri" w:hAnsi="Calibri" w:cs="Calibri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spellStart"/>
      <w:proofErr w:type="gramStart"/>
      <w:r w:rsidR="009E33DA" w:rsidRPr="009E33DA">
        <w:rPr>
          <w:rFonts w:ascii="Calibri" w:eastAsia="Calibri" w:hAnsi="Calibri" w:cs="Calibri"/>
          <w:spacing w:val="-1"/>
          <w:sz w:val="24"/>
          <w:szCs w:val="24"/>
        </w:rPr>
        <w:t>board,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9E33DA">
        <w:rPr>
          <w:rFonts w:ascii="Calibri" w:eastAsia="Calibri" w:hAnsi="Calibri" w:cs="Calibri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9E33DA">
        <w:rPr>
          <w:rFonts w:ascii="Calibri" w:eastAsia="Calibri" w:hAnsi="Calibri" w:cs="Calibri"/>
          <w:sz w:val="24"/>
          <w:szCs w:val="24"/>
        </w:rPr>
        <w:t>d</w:t>
      </w:r>
      <w:proofErr w:type="spellEnd"/>
      <w:proofErr w:type="gramEnd"/>
      <w:r w:rsidRPr="009E33D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9E33DA">
        <w:rPr>
          <w:rFonts w:ascii="Calibri" w:eastAsia="Calibri" w:hAnsi="Calibri" w:cs="Calibri"/>
          <w:sz w:val="24"/>
          <w:szCs w:val="24"/>
        </w:rPr>
        <w:t>acher,</w:t>
      </w:r>
      <w:r w:rsidRPr="009E33D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z w:val="24"/>
          <w:szCs w:val="24"/>
        </w:rPr>
        <w:t>r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9E33DA">
        <w:rPr>
          <w:rFonts w:ascii="Calibri" w:eastAsia="Calibri" w:hAnsi="Calibri" w:cs="Calibri"/>
          <w:sz w:val="24"/>
          <w:szCs w:val="24"/>
        </w:rPr>
        <w:t>leva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t</w:t>
      </w:r>
      <w:r w:rsidRPr="009E33D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z w:val="24"/>
          <w:szCs w:val="24"/>
        </w:rPr>
        <w:t>s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9E33DA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ff</w:t>
      </w:r>
      <w:r w:rsidRPr="009E33DA">
        <w:rPr>
          <w:rFonts w:ascii="Calibri" w:eastAsia="Calibri" w:hAnsi="Calibri" w:cs="Calibri"/>
          <w:sz w:val="24"/>
          <w:szCs w:val="24"/>
        </w:rPr>
        <w:t>,</w:t>
      </w:r>
      <w:r w:rsidR="009E33DA" w:rsidRPr="009E33D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z w:val="24"/>
          <w:szCs w:val="24"/>
        </w:rPr>
        <w:t>a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9E33DA">
        <w:rPr>
          <w:rFonts w:ascii="Calibri" w:eastAsia="Calibri" w:hAnsi="Calibri" w:cs="Calibri"/>
          <w:sz w:val="24"/>
          <w:szCs w:val="24"/>
        </w:rPr>
        <w:t>d</w:t>
      </w:r>
      <w:r w:rsidRPr="009E33D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9E33DA">
        <w:rPr>
          <w:rFonts w:ascii="Calibri" w:eastAsia="Calibri" w:hAnsi="Calibri" w:cs="Calibri"/>
          <w:sz w:val="24"/>
          <w:szCs w:val="24"/>
        </w:rPr>
        <w:t>ar</w:t>
      </w:r>
      <w:r w:rsidRPr="009E33DA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9E33DA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9E33DA">
        <w:rPr>
          <w:rFonts w:ascii="Calibri" w:eastAsia="Calibri" w:hAnsi="Calibri" w:cs="Calibri"/>
          <w:sz w:val="24"/>
          <w:szCs w:val="24"/>
        </w:rPr>
        <w:t>s</w:t>
      </w:r>
    </w:p>
    <w:p w:rsidR="001D6EA0" w:rsidRDefault="001D6EA0">
      <w:pPr>
        <w:spacing w:before="6" w:line="180" w:lineRule="exact"/>
        <w:rPr>
          <w:sz w:val="18"/>
          <w:szCs w:val="18"/>
        </w:rPr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ind w:left="264" w:right="1737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6)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spacing w:val="2"/>
          <w:sz w:val="28"/>
          <w:szCs w:val="28"/>
        </w:rPr>
        <w:t>c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l w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 xml:space="preserve">ll </w:t>
      </w:r>
      <w:r>
        <w:rPr>
          <w:rFonts w:ascii="Calibri" w:eastAsia="Calibri" w:hAnsi="Calibri" w:cs="Calibri"/>
          <w:spacing w:val="1"/>
          <w:sz w:val="28"/>
          <w:szCs w:val="28"/>
        </w:rPr>
        <w:t>f</w:t>
      </w:r>
      <w:r>
        <w:rPr>
          <w:rFonts w:ascii="Calibri" w:eastAsia="Calibri" w:hAnsi="Calibri" w:cs="Calibri"/>
          <w:spacing w:val="-1"/>
          <w:sz w:val="28"/>
          <w:szCs w:val="28"/>
        </w:rPr>
        <w:t>u</w:t>
      </w:r>
      <w:r>
        <w:rPr>
          <w:rFonts w:ascii="Calibri" w:eastAsia="Calibri" w:hAnsi="Calibri" w:cs="Calibri"/>
          <w:sz w:val="28"/>
          <w:szCs w:val="28"/>
        </w:rPr>
        <w:t>r</w:t>
      </w:r>
      <w:r>
        <w:rPr>
          <w:rFonts w:ascii="Calibri" w:eastAsia="Calibri" w:hAnsi="Calibri" w:cs="Calibri"/>
          <w:spacing w:val="-2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er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d</w:t>
      </w:r>
      <w:r>
        <w:rPr>
          <w:rFonts w:ascii="Calibri" w:eastAsia="Calibri" w:hAnsi="Calibri" w:cs="Calibri"/>
          <w:sz w:val="28"/>
          <w:szCs w:val="28"/>
        </w:rPr>
        <w:t>ev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l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p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sz w:val="28"/>
          <w:szCs w:val="28"/>
        </w:rPr>
        <w:t>itive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onsi</w:t>
      </w:r>
      <w:r>
        <w:rPr>
          <w:rFonts w:ascii="Calibri" w:eastAsia="Calibri" w:hAnsi="Calibri" w:cs="Calibri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en</w:t>
      </w:r>
      <w:r>
        <w:rPr>
          <w:rFonts w:ascii="Calibri" w:eastAsia="Calibri" w:hAnsi="Calibri" w:cs="Calibri"/>
          <w:sz w:val="28"/>
          <w:szCs w:val="28"/>
        </w:rPr>
        <w:t xml:space="preserve">t </w:t>
      </w: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om</w:t>
      </w:r>
      <w:r>
        <w:rPr>
          <w:rFonts w:ascii="Calibri" w:eastAsia="Calibri" w:hAnsi="Calibri" w:cs="Calibri"/>
          <w:spacing w:val="-1"/>
          <w:sz w:val="28"/>
          <w:szCs w:val="28"/>
        </w:rPr>
        <w:t>mun</w:t>
      </w:r>
      <w:r>
        <w:rPr>
          <w:rFonts w:ascii="Calibri" w:eastAsia="Calibri" w:hAnsi="Calibri" w:cs="Calibri"/>
          <w:sz w:val="28"/>
          <w:szCs w:val="28"/>
        </w:rPr>
        <w:t>i</w:t>
      </w: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ation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b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>t</w:t>
      </w:r>
      <w:r>
        <w:rPr>
          <w:rFonts w:ascii="Calibri" w:eastAsia="Calibri" w:hAnsi="Calibri" w:cs="Calibri"/>
          <w:spacing w:val="3"/>
          <w:sz w:val="28"/>
          <w:szCs w:val="28"/>
        </w:rPr>
        <w:t>w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n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ome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sc</w:t>
      </w:r>
      <w:r>
        <w:rPr>
          <w:rFonts w:ascii="Calibri" w:eastAsia="Calibri" w:hAnsi="Calibri" w:cs="Calibri"/>
          <w:spacing w:val="-2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 xml:space="preserve">l </w:t>
      </w:r>
      <w:proofErr w:type="gramStart"/>
      <w:r>
        <w:rPr>
          <w:rFonts w:ascii="Calibri" w:eastAsia="Calibri" w:hAnsi="Calibri" w:cs="Calibri"/>
          <w:spacing w:val="-1"/>
          <w:sz w:val="28"/>
          <w:szCs w:val="28"/>
        </w:rPr>
        <w:t>b</w:t>
      </w:r>
      <w:r>
        <w:rPr>
          <w:rFonts w:ascii="Calibri" w:eastAsia="Calibri" w:hAnsi="Calibri" w:cs="Calibri"/>
          <w:sz w:val="28"/>
          <w:szCs w:val="28"/>
        </w:rPr>
        <w:t>y</w:t>
      </w:r>
      <w:r>
        <w:rPr>
          <w:rFonts w:ascii="Calibri" w:eastAsia="Calibri" w:hAnsi="Calibri" w:cs="Calibri"/>
          <w:spacing w:val="2"/>
          <w:sz w:val="28"/>
          <w:szCs w:val="28"/>
        </w:rPr>
        <w:t>:</w:t>
      </w:r>
      <w:r>
        <w:rPr>
          <w:rFonts w:ascii="Calibri" w:eastAsia="Calibri" w:hAnsi="Calibri" w:cs="Calibri"/>
          <w:sz w:val="28"/>
          <w:szCs w:val="28"/>
        </w:rPr>
        <w:t>-</w:t>
      </w:r>
      <w:proofErr w:type="gramEnd"/>
    </w:p>
    <w:p w:rsidR="001D6EA0" w:rsidRDefault="001D6EA0">
      <w:pPr>
        <w:spacing w:before="9" w:line="280" w:lineRule="exact"/>
        <w:rPr>
          <w:sz w:val="28"/>
          <w:szCs w:val="28"/>
        </w:rPr>
      </w:pPr>
    </w:p>
    <w:p w:rsidR="001D6EA0" w:rsidRPr="00B22CF5" w:rsidRDefault="00033C7F" w:rsidP="00B22CF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proofErr w:type="gramStart"/>
      <w:r w:rsidRPr="00B22CF5">
        <w:rPr>
          <w:rFonts w:ascii="Calibri" w:eastAsia="Calibri" w:hAnsi="Calibri" w:cs="Calibri"/>
          <w:sz w:val="24"/>
          <w:szCs w:val="24"/>
        </w:rPr>
        <w:t>Ini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ia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 xml:space="preserve">g  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="008B7C25" w:rsidRPr="00B22CF5">
        <w:rPr>
          <w:rFonts w:ascii="Calibri" w:eastAsia="Calibri" w:hAnsi="Calibri" w:cs="Calibri"/>
          <w:sz w:val="24"/>
          <w:szCs w:val="24"/>
        </w:rPr>
        <w:t>r</w:t>
      </w:r>
      <w:r w:rsidRPr="00B22CF5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B22CF5">
        <w:rPr>
          <w:rFonts w:ascii="Calibri" w:eastAsia="Calibri" w:hAnsi="Calibri" w:cs="Calibri"/>
          <w:sz w:val="24"/>
          <w:szCs w:val="24"/>
        </w:rPr>
        <w:t>t</w:t>
      </w:r>
      <w:proofErr w:type="gramEnd"/>
      <w:r w:rsidRPr="00B22CF5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B22CF5">
        <w:rPr>
          <w:rFonts w:ascii="Calibri" w:eastAsia="Calibri" w:hAnsi="Calibri" w:cs="Calibri"/>
          <w:sz w:val="24"/>
          <w:szCs w:val="24"/>
        </w:rPr>
        <w:t>ay a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B22CF5">
        <w:rPr>
          <w:rFonts w:ascii="Calibri" w:eastAsia="Calibri" w:hAnsi="Calibri" w:cs="Calibri"/>
          <w:sz w:val="24"/>
          <w:szCs w:val="24"/>
        </w:rPr>
        <w:t>s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B22CF5">
        <w:rPr>
          <w:rFonts w:ascii="Calibri" w:eastAsia="Calibri" w:hAnsi="Calibri" w:cs="Calibri"/>
          <w:sz w:val="24"/>
          <w:szCs w:val="24"/>
        </w:rPr>
        <w:t>o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act</w:t>
      </w:r>
    </w:p>
    <w:p w:rsidR="001D6EA0" w:rsidRPr="00B22CF5" w:rsidRDefault="00033C7F" w:rsidP="00B22CF5">
      <w:pPr>
        <w:pStyle w:val="ListParagraph"/>
        <w:numPr>
          <w:ilvl w:val="0"/>
          <w:numId w:val="8"/>
        </w:numPr>
        <w:spacing w:before="1"/>
        <w:rPr>
          <w:rFonts w:ascii="Calibri" w:eastAsia="Calibri" w:hAnsi="Calibri" w:cs="Calibri"/>
          <w:sz w:val="24"/>
          <w:szCs w:val="24"/>
        </w:rPr>
      </w:pPr>
      <w:r w:rsidRPr="00B22CF5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B22CF5">
        <w:rPr>
          <w:rFonts w:ascii="Calibri" w:eastAsia="Calibri" w:hAnsi="Calibri" w:cs="Calibri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k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g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B22CF5">
        <w:rPr>
          <w:rFonts w:ascii="Calibri" w:eastAsia="Calibri" w:hAnsi="Calibri" w:cs="Calibri"/>
          <w:sz w:val="24"/>
          <w:szCs w:val="24"/>
        </w:rPr>
        <w:t>ll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B22CF5">
        <w:rPr>
          <w:rFonts w:ascii="Calibri" w:eastAsia="Calibri" w:hAnsi="Calibri" w:cs="Calibri"/>
          <w:sz w:val="24"/>
          <w:szCs w:val="24"/>
        </w:rPr>
        <w:t>se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of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B22CF5">
        <w:rPr>
          <w:rFonts w:ascii="Calibri" w:eastAsia="Calibri" w:hAnsi="Calibri" w:cs="Calibri"/>
          <w:sz w:val="24"/>
          <w:szCs w:val="24"/>
        </w:rPr>
        <w:t>m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ut</w:t>
      </w:r>
      <w:r w:rsidRPr="00B22CF5">
        <w:rPr>
          <w:rFonts w:ascii="Calibri" w:eastAsia="Calibri" w:hAnsi="Calibri" w:cs="Calibri"/>
          <w:sz w:val="24"/>
          <w:szCs w:val="24"/>
        </w:rPr>
        <w:t>er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ge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er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ed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ers</w:t>
      </w:r>
    </w:p>
    <w:p w:rsidR="001D6EA0" w:rsidRPr="00B22CF5" w:rsidRDefault="00033C7F" w:rsidP="00B22CF5">
      <w:pPr>
        <w:pStyle w:val="ListParagraph"/>
        <w:numPr>
          <w:ilvl w:val="0"/>
          <w:numId w:val="8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B22CF5">
        <w:rPr>
          <w:rFonts w:ascii="Calibri" w:eastAsia="Calibri" w:hAnsi="Calibri" w:cs="Calibri"/>
          <w:sz w:val="24"/>
          <w:szCs w:val="24"/>
        </w:rPr>
        <w:t>P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B22CF5">
        <w:rPr>
          <w:rFonts w:ascii="Calibri" w:eastAsia="Calibri" w:hAnsi="Calibri" w:cs="Calibri"/>
          <w:sz w:val="24"/>
          <w:szCs w:val="24"/>
        </w:rPr>
        <w:t>om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g</w:t>
      </w:r>
      <w:r w:rsidRPr="00B22CF5"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ex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c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B22CF5">
        <w:rPr>
          <w:rFonts w:ascii="Calibri" w:eastAsia="Calibri" w:hAnsi="Calibri" w:cs="Calibri"/>
          <w:sz w:val="24"/>
          <w:szCs w:val="24"/>
        </w:rPr>
        <w:t>on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of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s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B22CF5">
        <w:rPr>
          <w:rFonts w:ascii="Calibri" w:eastAsia="Calibri" w:hAnsi="Calibri" w:cs="Calibri"/>
          <w:sz w:val="24"/>
          <w:szCs w:val="24"/>
        </w:rPr>
        <w:t>ol</w:t>
      </w:r>
    </w:p>
    <w:p w:rsidR="001D6EA0" w:rsidRPr="00B22CF5" w:rsidRDefault="00033C7F" w:rsidP="00B22CF5">
      <w:pPr>
        <w:pStyle w:val="ListParagraph"/>
        <w:numPr>
          <w:ilvl w:val="0"/>
          <w:numId w:val="8"/>
        </w:numPr>
        <w:spacing w:before="1"/>
        <w:rPr>
          <w:rFonts w:ascii="Calibri" w:eastAsia="Calibri" w:hAnsi="Calibri" w:cs="Calibri"/>
          <w:sz w:val="24"/>
          <w:szCs w:val="24"/>
        </w:rPr>
      </w:pP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B22CF5">
        <w:rPr>
          <w:rFonts w:ascii="Calibri" w:eastAsia="Calibri" w:hAnsi="Calibri" w:cs="Calibri"/>
          <w:sz w:val="24"/>
          <w:szCs w:val="24"/>
        </w:rPr>
        <w:t>o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B22CF5">
        <w:rPr>
          <w:rFonts w:ascii="Calibri" w:eastAsia="Calibri" w:hAnsi="Calibri" w:cs="Calibri"/>
          <w:sz w:val="24"/>
          <w:szCs w:val="24"/>
        </w:rPr>
        <w:t>rag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g</w:t>
      </w:r>
      <w:r w:rsidRPr="00B22CF5"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B22CF5">
        <w:rPr>
          <w:rFonts w:ascii="Calibri" w:eastAsia="Calibri" w:hAnsi="Calibri" w:cs="Calibri"/>
          <w:sz w:val="24"/>
          <w:szCs w:val="24"/>
        </w:rPr>
        <w:t>ar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B22CF5">
        <w:rPr>
          <w:rFonts w:ascii="Calibri" w:eastAsia="Calibri" w:hAnsi="Calibri" w:cs="Calibri"/>
          <w:sz w:val="24"/>
          <w:szCs w:val="24"/>
        </w:rPr>
        <w:t>s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B22CF5">
        <w:rPr>
          <w:rFonts w:ascii="Calibri" w:eastAsia="Calibri" w:hAnsi="Calibri" w:cs="Calibri"/>
          <w:sz w:val="24"/>
          <w:szCs w:val="24"/>
        </w:rPr>
        <w:t>o</w:t>
      </w:r>
      <w:r w:rsidRPr="00B22CF5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vi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s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t/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B22CF5">
        <w:rPr>
          <w:rFonts w:ascii="Calibri" w:eastAsia="Calibri" w:hAnsi="Calibri" w:cs="Calibri"/>
          <w:sz w:val="24"/>
          <w:szCs w:val="24"/>
        </w:rPr>
        <w:t>omm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B22CF5">
        <w:rPr>
          <w:rFonts w:ascii="Calibri" w:eastAsia="Calibri" w:hAnsi="Calibri" w:cs="Calibri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h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s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B22CF5">
        <w:rPr>
          <w:rFonts w:ascii="Calibri" w:eastAsia="Calibri" w:hAnsi="Calibri" w:cs="Calibri"/>
          <w:sz w:val="24"/>
          <w:szCs w:val="24"/>
        </w:rPr>
        <w:t>ol</w:t>
      </w:r>
    </w:p>
    <w:p w:rsidR="001D6EA0" w:rsidRDefault="001D6EA0">
      <w:pPr>
        <w:spacing w:before="6" w:line="180" w:lineRule="exact"/>
        <w:rPr>
          <w:sz w:val="18"/>
          <w:szCs w:val="18"/>
        </w:rPr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ind w:left="264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7)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spacing w:val="2"/>
          <w:sz w:val="28"/>
          <w:szCs w:val="28"/>
        </w:rPr>
        <w:t>c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l w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 xml:space="preserve">ll </w:t>
      </w:r>
      <w:r>
        <w:rPr>
          <w:rFonts w:ascii="Calibri" w:eastAsia="Calibri" w:hAnsi="Calibri" w:cs="Calibri"/>
          <w:spacing w:val="-2"/>
          <w:sz w:val="28"/>
          <w:szCs w:val="28"/>
        </w:rPr>
        <w:t>u</w:t>
      </w:r>
      <w:r>
        <w:rPr>
          <w:rFonts w:ascii="Calibri" w:eastAsia="Calibri" w:hAnsi="Calibri" w:cs="Calibri"/>
          <w:sz w:val="28"/>
          <w:szCs w:val="28"/>
        </w:rPr>
        <w:t>se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sy</w:t>
      </w:r>
      <w:r>
        <w:rPr>
          <w:rFonts w:ascii="Calibri" w:eastAsia="Calibri" w:hAnsi="Calibri" w:cs="Calibri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m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of rewa</w:t>
      </w:r>
      <w:r>
        <w:rPr>
          <w:rFonts w:ascii="Calibri" w:eastAsia="Calibri" w:hAnsi="Calibri" w:cs="Calibri"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san</w:t>
      </w:r>
      <w:r>
        <w:rPr>
          <w:rFonts w:ascii="Calibri" w:eastAsia="Calibri" w:hAnsi="Calibri" w:cs="Calibri"/>
          <w:spacing w:val="-2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tions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8"/>
          <w:szCs w:val="28"/>
        </w:rPr>
        <w:t>b</w:t>
      </w:r>
      <w:r>
        <w:rPr>
          <w:rFonts w:ascii="Calibri" w:eastAsia="Calibri" w:hAnsi="Calibri" w:cs="Calibri"/>
          <w:sz w:val="28"/>
          <w:szCs w:val="28"/>
        </w:rPr>
        <w:t>y</w:t>
      </w:r>
      <w:r>
        <w:rPr>
          <w:rFonts w:ascii="Calibri" w:eastAsia="Calibri" w:hAnsi="Calibri" w:cs="Calibri"/>
          <w:spacing w:val="1"/>
          <w:sz w:val="28"/>
          <w:szCs w:val="28"/>
        </w:rPr>
        <w:t>:</w:t>
      </w:r>
      <w:r>
        <w:rPr>
          <w:rFonts w:ascii="Calibri" w:eastAsia="Calibri" w:hAnsi="Calibri" w:cs="Calibri"/>
          <w:sz w:val="28"/>
          <w:szCs w:val="28"/>
        </w:rPr>
        <w:t>-</w:t>
      </w:r>
      <w:proofErr w:type="gramEnd"/>
    </w:p>
    <w:p w:rsidR="001D6EA0" w:rsidRDefault="001D6EA0">
      <w:pPr>
        <w:spacing w:before="14" w:line="280" w:lineRule="exact"/>
        <w:rPr>
          <w:sz w:val="28"/>
          <w:szCs w:val="28"/>
        </w:rPr>
      </w:pPr>
    </w:p>
    <w:p w:rsidR="001D6EA0" w:rsidRPr="00B22CF5" w:rsidRDefault="00033C7F" w:rsidP="00B22CF5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sz w:val="24"/>
          <w:szCs w:val="24"/>
        </w:rPr>
      </w:pPr>
      <w:r w:rsidRPr="00B22CF5">
        <w:rPr>
          <w:rFonts w:ascii="Calibri" w:eastAsia="Calibri" w:hAnsi="Calibri" w:cs="Calibri"/>
          <w:sz w:val="24"/>
          <w:szCs w:val="24"/>
        </w:rPr>
        <w:t>Ac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 xml:space="preserve">ively 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B22CF5">
        <w:rPr>
          <w:rFonts w:ascii="Calibri" w:eastAsia="Calibri" w:hAnsi="Calibri" w:cs="Calibri"/>
          <w:sz w:val="24"/>
          <w:szCs w:val="24"/>
        </w:rPr>
        <w:t>r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B22CF5">
        <w:rPr>
          <w:rFonts w:ascii="Calibri" w:eastAsia="Calibri" w:hAnsi="Calibri" w:cs="Calibri"/>
          <w:sz w:val="24"/>
          <w:szCs w:val="24"/>
        </w:rPr>
        <w:t>m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ot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g</w:t>
      </w:r>
      <w:r w:rsidRPr="00B22CF5"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B22CF5">
        <w:rPr>
          <w:rFonts w:ascii="Calibri" w:eastAsia="Calibri" w:hAnsi="Calibri" w:cs="Calibri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>c</w:t>
      </w: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h associa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B22CF5">
        <w:rPr>
          <w:rFonts w:ascii="Calibri" w:eastAsia="Calibri" w:hAnsi="Calibri" w:cs="Calibri"/>
          <w:sz w:val="24"/>
          <w:szCs w:val="24"/>
        </w:rPr>
        <w:t>d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B22CF5">
        <w:rPr>
          <w:rFonts w:ascii="Calibri" w:eastAsia="Calibri" w:hAnsi="Calibri" w:cs="Calibri"/>
          <w:sz w:val="24"/>
          <w:szCs w:val="24"/>
        </w:rPr>
        <w:t>ewar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>d</w:t>
      </w:r>
      <w:r w:rsidRPr="00B22CF5">
        <w:rPr>
          <w:rFonts w:ascii="Calibri" w:eastAsia="Calibri" w:hAnsi="Calibri" w:cs="Calibri"/>
          <w:sz w:val="24"/>
          <w:szCs w:val="24"/>
        </w:rPr>
        <w:t>s</w:t>
      </w:r>
    </w:p>
    <w:p w:rsidR="001D6EA0" w:rsidRPr="00B22CF5" w:rsidRDefault="00033C7F" w:rsidP="00B22CF5">
      <w:pPr>
        <w:pStyle w:val="ListParagraph"/>
        <w:numPr>
          <w:ilvl w:val="1"/>
          <w:numId w:val="9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s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B22CF5">
        <w:rPr>
          <w:rFonts w:ascii="Calibri" w:eastAsia="Calibri" w:hAnsi="Calibri" w:cs="Calibri"/>
          <w:sz w:val="24"/>
          <w:szCs w:val="24"/>
        </w:rPr>
        <w:t>r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g</w:t>
      </w:r>
      <w:r w:rsidRPr="00B22CF5"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B22CF5">
        <w:rPr>
          <w:rFonts w:ascii="Calibri" w:eastAsia="Calibri" w:hAnsi="Calibri" w:cs="Calibri"/>
          <w:sz w:val="24"/>
          <w:szCs w:val="24"/>
        </w:rPr>
        <w:t>ai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ess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d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sis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t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B22CF5">
        <w:rPr>
          <w:rFonts w:ascii="Calibri" w:eastAsia="Calibri" w:hAnsi="Calibri" w:cs="Calibri"/>
          <w:sz w:val="24"/>
          <w:szCs w:val="24"/>
        </w:rPr>
        <w:t>m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B22CF5">
        <w:rPr>
          <w:rFonts w:ascii="Calibri" w:eastAsia="Calibri" w:hAnsi="Calibri" w:cs="Calibri"/>
          <w:sz w:val="24"/>
          <w:szCs w:val="24"/>
        </w:rPr>
        <w:t>le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m</w:t>
      </w: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B22CF5">
        <w:rPr>
          <w:rFonts w:ascii="Calibri" w:eastAsia="Calibri" w:hAnsi="Calibri" w:cs="Calibri"/>
          <w:sz w:val="24"/>
          <w:szCs w:val="24"/>
        </w:rPr>
        <w:t>n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of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B22CF5">
        <w:rPr>
          <w:rFonts w:ascii="Calibri" w:eastAsia="Calibri" w:hAnsi="Calibri" w:cs="Calibri"/>
          <w:sz w:val="24"/>
          <w:szCs w:val="24"/>
        </w:rPr>
        <w:t>ewar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B22CF5">
        <w:rPr>
          <w:rFonts w:ascii="Calibri" w:eastAsia="Calibri" w:hAnsi="Calibri" w:cs="Calibri"/>
          <w:sz w:val="24"/>
          <w:szCs w:val="24"/>
        </w:rPr>
        <w:t>s</w:t>
      </w:r>
    </w:p>
    <w:p w:rsidR="001D6EA0" w:rsidRPr="00B22CF5" w:rsidRDefault="00033C7F" w:rsidP="00B22CF5">
      <w:pPr>
        <w:pStyle w:val="ListParagraph"/>
        <w:numPr>
          <w:ilvl w:val="1"/>
          <w:numId w:val="9"/>
        </w:numPr>
        <w:tabs>
          <w:tab w:val="left" w:pos="1040"/>
        </w:tabs>
        <w:spacing w:before="3" w:line="280" w:lineRule="exact"/>
        <w:ind w:right="1012"/>
        <w:rPr>
          <w:rFonts w:ascii="Calibri" w:eastAsia="Calibri" w:hAnsi="Calibri" w:cs="Calibri"/>
          <w:sz w:val="24"/>
          <w:szCs w:val="24"/>
        </w:rPr>
      </w:pPr>
      <w:r w:rsidRPr="00B22CF5">
        <w:rPr>
          <w:rFonts w:ascii="Calibri" w:eastAsia="Calibri" w:hAnsi="Calibri" w:cs="Calibri"/>
          <w:sz w:val="24"/>
          <w:szCs w:val="24"/>
        </w:rPr>
        <w:t>Wor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k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g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 xml:space="preserve">in 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B22CF5">
        <w:rPr>
          <w:rFonts w:ascii="Calibri" w:eastAsia="Calibri" w:hAnsi="Calibri" w:cs="Calibri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ers</w:t>
      </w:r>
      <w:r w:rsidRPr="00B22CF5">
        <w:rPr>
          <w:rFonts w:ascii="Calibri" w:eastAsia="Calibri" w:hAnsi="Calibri" w:cs="Calibri"/>
          <w:spacing w:val="2"/>
          <w:sz w:val="24"/>
          <w:szCs w:val="24"/>
        </w:rPr>
        <w:t>h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B22CF5">
        <w:rPr>
          <w:rFonts w:ascii="Calibri" w:eastAsia="Calibri" w:hAnsi="Calibri" w:cs="Calibri"/>
          <w:sz w:val="24"/>
          <w:szCs w:val="24"/>
        </w:rPr>
        <w:t>p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 w:rsidRPr="00B22CF5">
        <w:rPr>
          <w:rFonts w:ascii="Calibri" w:eastAsia="Calibri" w:hAnsi="Calibri" w:cs="Calibri"/>
          <w:sz w:val="24"/>
          <w:szCs w:val="24"/>
        </w:rPr>
        <w:t>i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h</w:t>
      </w:r>
      <w:r w:rsidRPr="00B22CF5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gramStart"/>
      <w:r w:rsidRPr="00B22CF5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 xml:space="preserve">  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B22CF5">
        <w:rPr>
          <w:rFonts w:ascii="Calibri" w:eastAsia="Calibri" w:hAnsi="Calibri" w:cs="Calibri"/>
          <w:sz w:val="24"/>
          <w:szCs w:val="24"/>
        </w:rPr>
        <w:t>ar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="00B22CF5">
        <w:rPr>
          <w:rFonts w:ascii="Calibri" w:eastAsia="Calibri" w:hAnsi="Calibri" w:cs="Calibri"/>
          <w:sz w:val="24"/>
          <w:szCs w:val="24"/>
        </w:rPr>
        <w:t>t</w:t>
      </w:r>
      <w:proofErr w:type="gramEnd"/>
      <w:r w:rsidR="00B22CF5">
        <w:rPr>
          <w:rFonts w:ascii="Calibri" w:eastAsia="Calibri" w:hAnsi="Calibri" w:cs="Calibri"/>
          <w:sz w:val="24"/>
          <w:szCs w:val="24"/>
        </w:rPr>
        <w:t xml:space="preserve"> Forum</w:t>
      </w:r>
      <w:r w:rsidRPr="00B22CF5">
        <w:rPr>
          <w:rFonts w:ascii="Calibri" w:eastAsia="Calibri" w:hAnsi="Calibri" w:cs="Calibri"/>
          <w:sz w:val="24"/>
          <w:szCs w:val="24"/>
        </w:rPr>
        <w:t>,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spellStart"/>
      <w:r w:rsidRPr="00B22CF5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B22CF5">
        <w:rPr>
          <w:rFonts w:ascii="Calibri" w:eastAsia="Calibri" w:hAnsi="Calibri" w:cs="Calibri"/>
          <w:sz w:val="24"/>
          <w:szCs w:val="24"/>
        </w:rPr>
        <w:t>avi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B22CF5">
        <w:rPr>
          <w:rFonts w:ascii="Calibri" w:eastAsia="Calibri" w:hAnsi="Calibri" w:cs="Calibri"/>
          <w:sz w:val="24"/>
          <w:szCs w:val="24"/>
        </w:rPr>
        <w:t>ral</w:t>
      </w:r>
      <w:proofErr w:type="spellEnd"/>
      <w:r w:rsidRPr="00B22CF5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s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u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p</w:t>
      </w:r>
      <w:r w:rsidR="00B22CF5">
        <w:rPr>
          <w:rFonts w:ascii="Calibri" w:eastAsia="Calibri" w:hAnsi="Calibri" w:cs="Calibri"/>
          <w:sz w:val="24"/>
          <w:szCs w:val="24"/>
        </w:rPr>
        <w:t>ort ,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z w:val="24"/>
          <w:szCs w:val="24"/>
        </w:rPr>
        <w:t>d</w:t>
      </w:r>
      <w:r w:rsidRPr="00B22CF5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B22CF5">
        <w:rPr>
          <w:rFonts w:ascii="Calibri" w:eastAsia="Calibri" w:hAnsi="Calibri" w:cs="Calibri"/>
          <w:sz w:val="24"/>
          <w:szCs w:val="24"/>
        </w:rPr>
        <w:t>ar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B22CF5">
        <w:rPr>
          <w:rFonts w:ascii="Calibri" w:eastAsia="Calibri" w:hAnsi="Calibri" w:cs="Calibri"/>
          <w:sz w:val="24"/>
          <w:szCs w:val="24"/>
        </w:rPr>
        <w:t>s</w:t>
      </w:r>
      <w:r w:rsidRPr="00B22CF5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B22CF5">
        <w:rPr>
          <w:rFonts w:ascii="Calibri" w:eastAsia="Calibri" w:hAnsi="Calibri" w:cs="Calibri"/>
          <w:sz w:val="24"/>
          <w:szCs w:val="24"/>
        </w:rPr>
        <w:t>re</w:t>
      </w:r>
      <w:r w:rsidR="00B22CF5">
        <w:rPr>
          <w:rFonts w:ascii="Calibri" w:eastAsia="Calibri" w:hAnsi="Calibri" w:cs="Calibri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B22CF5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B22CF5">
        <w:rPr>
          <w:rFonts w:ascii="Calibri" w:eastAsia="Calibri" w:hAnsi="Calibri" w:cs="Calibri"/>
          <w:sz w:val="24"/>
          <w:szCs w:val="24"/>
        </w:rPr>
        <w:t>e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z w:val="24"/>
          <w:szCs w:val="24"/>
        </w:rPr>
        <w:t>is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B22CF5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B22CF5">
        <w:rPr>
          <w:rFonts w:ascii="Calibri" w:eastAsia="Calibri" w:hAnsi="Calibri" w:cs="Calibri"/>
          <w:sz w:val="24"/>
          <w:szCs w:val="24"/>
        </w:rPr>
        <w:t>o</w:t>
      </w:r>
      <w:r w:rsidRPr="00B22CF5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B22CF5">
        <w:rPr>
          <w:rFonts w:ascii="Calibri" w:eastAsia="Calibri" w:hAnsi="Calibri" w:cs="Calibri"/>
          <w:sz w:val="24"/>
          <w:szCs w:val="24"/>
        </w:rPr>
        <w:t>r</w:t>
      </w:r>
      <w:r w:rsidR="00B22CF5">
        <w:rPr>
          <w:rFonts w:ascii="Calibri" w:eastAsia="Calibri" w:hAnsi="Calibri" w:cs="Calibri"/>
          <w:sz w:val="24"/>
          <w:szCs w:val="24"/>
        </w:rPr>
        <w:t>.</w:t>
      </w:r>
    </w:p>
    <w:p w:rsidR="001D6EA0" w:rsidRDefault="001D6EA0">
      <w:pPr>
        <w:spacing w:line="180" w:lineRule="exact"/>
        <w:rPr>
          <w:sz w:val="18"/>
          <w:szCs w:val="18"/>
        </w:rPr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spacing w:line="340" w:lineRule="exact"/>
        <w:ind w:left="264" w:right="543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8)</w:t>
      </w:r>
      <w:r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spacing w:val="2"/>
          <w:sz w:val="28"/>
          <w:szCs w:val="28"/>
        </w:rPr>
        <w:t>c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l w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ll</w:t>
      </w:r>
      <w:r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r</w:t>
      </w:r>
      <w:r>
        <w:rPr>
          <w:rFonts w:ascii="Calibri" w:eastAsia="Calibri" w:hAnsi="Calibri" w:cs="Calibri"/>
          <w:spacing w:val="-1"/>
          <w:sz w:val="28"/>
          <w:szCs w:val="28"/>
        </w:rPr>
        <w:t>om</w:t>
      </w:r>
      <w:r>
        <w:rPr>
          <w:rFonts w:ascii="Calibri" w:eastAsia="Calibri" w:hAnsi="Calibri" w:cs="Calibri"/>
          <w:sz w:val="28"/>
          <w:szCs w:val="28"/>
        </w:rPr>
        <w:t>ote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ef</w:t>
      </w:r>
      <w:r>
        <w:rPr>
          <w:rFonts w:ascii="Calibri" w:eastAsia="Calibri" w:hAnsi="Calibri" w:cs="Calibri"/>
          <w:spacing w:val="1"/>
          <w:sz w:val="28"/>
          <w:szCs w:val="28"/>
        </w:rPr>
        <w:t>f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2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tive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p</w:t>
      </w:r>
      <w:r>
        <w:rPr>
          <w:rFonts w:ascii="Calibri" w:eastAsia="Calibri" w:hAnsi="Calibri" w:cs="Calibri"/>
          <w:sz w:val="28"/>
          <w:szCs w:val="28"/>
        </w:rPr>
        <w:t>art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ership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w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th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2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edu</w:t>
      </w:r>
      <w:r>
        <w:rPr>
          <w:rFonts w:ascii="Calibri" w:eastAsia="Calibri" w:hAnsi="Calibri" w:cs="Calibri"/>
          <w:spacing w:val="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ation serv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oth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 xml:space="preserve">r </w:t>
      </w:r>
      <w:r>
        <w:rPr>
          <w:rFonts w:ascii="Calibri" w:eastAsia="Calibri" w:hAnsi="Calibri" w:cs="Calibri"/>
          <w:spacing w:val="-1"/>
          <w:sz w:val="28"/>
          <w:szCs w:val="28"/>
        </w:rPr>
        <w:t>k</w:t>
      </w:r>
      <w:r>
        <w:rPr>
          <w:rFonts w:ascii="Calibri" w:eastAsia="Calibri" w:hAnsi="Calibri" w:cs="Calibri"/>
          <w:sz w:val="28"/>
          <w:szCs w:val="28"/>
        </w:rPr>
        <w:t>ey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serv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es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8"/>
          <w:szCs w:val="28"/>
        </w:rPr>
        <w:t>b</w:t>
      </w:r>
      <w:r>
        <w:rPr>
          <w:rFonts w:ascii="Calibri" w:eastAsia="Calibri" w:hAnsi="Calibri" w:cs="Calibri"/>
          <w:sz w:val="28"/>
          <w:szCs w:val="28"/>
        </w:rPr>
        <w:t>y</w:t>
      </w:r>
      <w:r>
        <w:rPr>
          <w:rFonts w:ascii="Calibri" w:eastAsia="Calibri" w:hAnsi="Calibri" w:cs="Calibri"/>
          <w:spacing w:val="1"/>
          <w:sz w:val="28"/>
          <w:szCs w:val="28"/>
        </w:rPr>
        <w:t>:</w:t>
      </w:r>
      <w:r>
        <w:rPr>
          <w:rFonts w:ascii="Calibri" w:eastAsia="Calibri" w:hAnsi="Calibri" w:cs="Calibri"/>
          <w:sz w:val="28"/>
          <w:szCs w:val="28"/>
        </w:rPr>
        <w:t>-</w:t>
      </w:r>
      <w:proofErr w:type="gramEnd"/>
    </w:p>
    <w:p w:rsidR="001D6EA0" w:rsidRDefault="001D6EA0">
      <w:pPr>
        <w:spacing w:before="9" w:line="140" w:lineRule="exact"/>
        <w:rPr>
          <w:sz w:val="14"/>
          <w:szCs w:val="14"/>
        </w:rPr>
      </w:pPr>
    </w:p>
    <w:p w:rsidR="001D6EA0" w:rsidRDefault="001D6EA0">
      <w:pPr>
        <w:spacing w:line="200" w:lineRule="exact"/>
      </w:pPr>
    </w:p>
    <w:p w:rsidR="001D6EA0" w:rsidRPr="004A5746" w:rsidRDefault="00033C7F" w:rsidP="004A5746">
      <w:pPr>
        <w:pStyle w:val="ListParagraph"/>
        <w:numPr>
          <w:ilvl w:val="0"/>
          <w:numId w:val="10"/>
        </w:numPr>
        <w:tabs>
          <w:tab w:val="left" w:pos="630"/>
        </w:tabs>
        <w:ind w:right="10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g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gist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 xml:space="preserve">mission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ails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ac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 xml:space="preserve">d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p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</w:t>
      </w:r>
    </w:p>
    <w:p w:rsidR="001D6EA0" w:rsidRPr="004A5746" w:rsidRDefault="00033C7F" w:rsidP="004A5746">
      <w:pPr>
        <w:pStyle w:val="ListParagraph"/>
        <w:numPr>
          <w:ilvl w:val="0"/>
          <w:numId w:val="10"/>
        </w:numPr>
        <w:tabs>
          <w:tab w:val="left" w:pos="630"/>
        </w:tabs>
        <w:spacing w:before="4" w:line="280" w:lineRule="exact"/>
        <w:ind w:right="10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Carrying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ial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nq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z w:val="24"/>
          <w:szCs w:val="24"/>
        </w:rPr>
        <w:t>ries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4A5746">
        <w:rPr>
          <w:rFonts w:ascii="Calibri" w:eastAsia="Calibri" w:hAnsi="Calibri" w:cs="Calibri"/>
          <w:sz w:val="24"/>
          <w:szCs w:val="24"/>
        </w:rPr>
        <w:t>er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v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io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gar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g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e issues</w:t>
      </w:r>
    </w:p>
    <w:p w:rsidR="001D6EA0" w:rsidRPr="004A5746" w:rsidRDefault="00033C7F" w:rsidP="004A5746">
      <w:pPr>
        <w:pStyle w:val="ListParagraph"/>
        <w:numPr>
          <w:ilvl w:val="0"/>
          <w:numId w:val="10"/>
        </w:numPr>
        <w:tabs>
          <w:tab w:val="left" w:pos="630"/>
        </w:tabs>
        <w:spacing w:before="5"/>
        <w:ind w:right="10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Ga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4A5746">
        <w:rPr>
          <w:rFonts w:ascii="Calibri" w:eastAsia="Calibri" w:hAnsi="Calibri" w:cs="Calibri"/>
          <w:sz w:val="24"/>
          <w:szCs w:val="24"/>
        </w:rPr>
        <w:t>er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g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or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g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leva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4A5746">
        <w:rPr>
          <w:rFonts w:ascii="Calibri" w:eastAsia="Calibri" w:hAnsi="Calibri" w:cs="Calibri"/>
          <w:sz w:val="24"/>
          <w:szCs w:val="24"/>
        </w:rPr>
        <w:t>or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>f</w:t>
      </w:r>
      <w:r w:rsidRPr="004A5746">
        <w:rPr>
          <w:rFonts w:ascii="Calibri" w:eastAsia="Calibri" w:hAnsi="Calibri" w:cs="Calibri"/>
          <w:sz w:val="24"/>
          <w:szCs w:val="24"/>
        </w:rPr>
        <w:t>er 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y c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er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="00F47347" w:rsidRPr="004A5746">
        <w:rPr>
          <w:rFonts w:ascii="Calibri" w:eastAsia="Calibri" w:hAnsi="Calibri" w:cs="Calibri"/>
          <w:sz w:val="24"/>
          <w:szCs w:val="24"/>
        </w:rPr>
        <w:t>e Management.</w:t>
      </w:r>
    </w:p>
    <w:p w:rsidR="001D6EA0" w:rsidRPr="004A5746" w:rsidRDefault="00033C7F" w:rsidP="004A5746">
      <w:pPr>
        <w:pStyle w:val="ListParagraph"/>
        <w:numPr>
          <w:ilvl w:val="0"/>
          <w:numId w:val="10"/>
        </w:numPr>
        <w:tabs>
          <w:tab w:val="left" w:pos="630"/>
        </w:tabs>
        <w:spacing w:before="4" w:line="280" w:lineRule="exact"/>
        <w:ind w:right="10"/>
        <w:rPr>
          <w:rFonts w:ascii="Calibri" w:eastAsia="Calibri" w:hAnsi="Calibri" w:cs="Calibri"/>
          <w:sz w:val="24"/>
          <w:szCs w:val="24"/>
        </w:rPr>
      </w:pPr>
      <w:proofErr w:type="gramStart"/>
      <w:r w:rsidRPr="004A5746">
        <w:rPr>
          <w:rFonts w:ascii="Calibri" w:eastAsia="Calibri" w:hAnsi="Calibri" w:cs="Calibri"/>
          <w:sz w:val="24"/>
          <w:szCs w:val="24"/>
        </w:rPr>
        <w:t>Ide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4A5746">
        <w:rPr>
          <w:rFonts w:ascii="Calibri" w:eastAsia="Calibri" w:hAnsi="Calibri" w:cs="Calibri"/>
          <w:sz w:val="24"/>
          <w:szCs w:val="24"/>
        </w:rPr>
        <w:t>y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 xml:space="preserve">g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k</w:t>
      </w:r>
      <w:r w:rsidRPr="004A5746">
        <w:rPr>
          <w:rFonts w:ascii="Calibri" w:eastAsia="Calibri" w:hAnsi="Calibri" w:cs="Calibri"/>
          <w:sz w:val="24"/>
          <w:szCs w:val="24"/>
        </w:rPr>
        <w:t>ey</w:t>
      </w:r>
      <w:proofErr w:type="gramEnd"/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4A5746">
        <w:rPr>
          <w:rFonts w:ascii="Calibri" w:eastAsia="Calibri" w:hAnsi="Calibri" w:cs="Calibri"/>
          <w:sz w:val="24"/>
          <w:szCs w:val="24"/>
        </w:rPr>
        <w:t xml:space="preserve">f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l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z w:val="24"/>
          <w:szCs w:val="24"/>
        </w:rPr>
        <w:t>aise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 xml:space="preserve">h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="004A5746" w:rsidRPr="004A5746">
        <w:rPr>
          <w:rFonts w:ascii="Calibri" w:eastAsia="Calibri" w:hAnsi="Calibri" w:cs="Calibri"/>
          <w:spacing w:val="-2"/>
          <w:sz w:val="24"/>
          <w:szCs w:val="24"/>
        </w:rPr>
        <w:t xml:space="preserve">Parent </w:t>
      </w:r>
      <w:r w:rsidR="004A5746" w:rsidRPr="004A5746">
        <w:rPr>
          <w:rFonts w:ascii="Calibri" w:eastAsia="Calibri" w:hAnsi="Calibri" w:cs="Calibri"/>
          <w:sz w:val="24"/>
          <w:szCs w:val="24"/>
        </w:rPr>
        <w:t>concerned.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</w:p>
    <w:p w:rsidR="001D6EA0" w:rsidRPr="004A5746" w:rsidRDefault="00033C7F" w:rsidP="004A5746">
      <w:pPr>
        <w:pStyle w:val="ListParagraph"/>
        <w:numPr>
          <w:ilvl w:val="0"/>
          <w:numId w:val="10"/>
        </w:numPr>
        <w:tabs>
          <w:tab w:val="left" w:pos="630"/>
        </w:tabs>
        <w:spacing w:before="5"/>
        <w:ind w:right="10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up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4A5746">
        <w:rPr>
          <w:rFonts w:ascii="Calibri" w:eastAsia="Calibri" w:hAnsi="Calibri" w:cs="Calibri"/>
          <w:sz w:val="24"/>
          <w:szCs w:val="24"/>
        </w:rPr>
        <w:t>or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g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4A5746" w:rsidRPr="004A5746">
        <w:rPr>
          <w:rFonts w:ascii="Calibri" w:eastAsia="Calibri" w:hAnsi="Calibri" w:cs="Calibri"/>
          <w:sz w:val="24"/>
          <w:szCs w:val="24"/>
        </w:rPr>
        <w:t>School board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 xml:space="preserve">in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se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 xml:space="preserve">of </w:t>
      </w:r>
      <w:r w:rsidRPr="004A5746">
        <w:rPr>
          <w:rFonts w:ascii="Calibri" w:eastAsia="Calibri" w:hAnsi="Calibri" w:cs="Calibri"/>
          <w:spacing w:val="6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4A5746">
        <w:rPr>
          <w:rFonts w:ascii="Calibri" w:eastAsia="Calibri" w:hAnsi="Calibri" w:cs="Calibri"/>
          <w:sz w:val="24"/>
          <w:szCs w:val="24"/>
        </w:rPr>
        <w:t>orce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 xml:space="preserve">t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 xml:space="preserve">ools,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en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pp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z w:val="24"/>
          <w:szCs w:val="24"/>
        </w:rPr>
        <w:t>ri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so</w:t>
      </w:r>
    </w:p>
    <w:p w:rsidR="001D6EA0" w:rsidRDefault="001D6EA0" w:rsidP="00B22CF5">
      <w:pPr>
        <w:tabs>
          <w:tab w:val="left" w:pos="630"/>
        </w:tabs>
        <w:spacing w:line="200" w:lineRule="exact"/>
        <w:ind w:right="10"/>
      </w:pPr>
    </w:p>
    <w:p w:rsidR="001D6EA0" w:rsidRDefault="001D6EA0" w:rsidP="00B22CF5">
      <w:pPr>
        <w:tabs>
          <w:tab w:val="left" w:pos="630"/>
        </w:tabs>
        <w:spacing w:line="200" w:lineRule="exact"/>
        <w:ind w:right="10"/>
      </w:pPr>
    </w:p>
    <w:p w:rsidR="001D6EA0" w:rsidRDefault="001D6EA0" w:rsidP="00B22CF5">
      <w:pPr>
        <w:tabs>
          <w:tab w:val="left" w:pos="630"/>
        </w:tabs>
        <w:spacing w:line="200" w:lineRule="exact"/>
        <w:ind w:right="10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before="2" w:line="220" w:lineRule="exact"/>
        <w:rPr>
          <w:sz w:val="22"/>
          <w:szCs w:val="22"/>
        </w:rPr>
      </w:pPr>
    </w:p>
    <w:p w:rsidR="001D6EA0" w:rsidRDefault="00033C7F">
      <w:pPr>
        <w:spacing w:before="29"/>
        <w:ind w:left="4175" w:right="4175"/>
        <w:jc w:val="center"/>
        <w:rPr>
          <w:sz w:val="24"/>
          <w:szCs w:val="24"/>
        </w:rPr>
        <w:sectPr w:rsidR="001D6EA0">
          <w:footerReference w:type="default" r:id="rId10"/>
          <w:pgSz w:w="11920" w:h="16840"/>
          <w:pgMar w:top="1240" w:right="1680" w:bottom="280" w:left="1680" w:header="0" w:footer="0" w:gutter="0"/>
          <w:cols w:space="720"/>
        </w:sectPr>
      </w:pPr>
      <w:r>
        <w:rPr>
          <w:sz w:val="24"/>
          <w:szCs w:val="24"/>
        </w:rPr>
        <w:t>4</w:t>
      </w:r>
    </w:p>
    <w:p w:rsidR="001D6EA0" w:rsidRDefault="00913304" w:rsidP="004A5746">
      <w:pPr>
        <w:spacing w:before="17"/>
        <w:rPr>
          <w:rFonts w:ascii="Calibri" w:eastAsia="Calibri" w:hAnsi="Calibri" w:cs="Calibri"/>
          <w:sz w:val="36"/>
          <w:szCs w:val="36"/>
        </w:rPr>
      </w:pPr>
      <w:r>
        <w:lastRenderedPageBreak/>
        <w:pict>
          <v:group id="_x0000_s1027" style="position:absolute;margin-left:90pt;margin-top:10.2pt;width:415.3pt;height:831.7pt;z-index:-251657216;mso-position-horizontal-relative:page;mso-position-vertical-relative:page" coordorigin="1800,204" coordsize="8306,16634">
            <v:shape id="_x0000_s1028" style="position:absolute;left:1800;top:204;width:8306;height:16634" coordorigin="1800,204" coordsize="8306,16634" path="m1800,16838r8306,l10106,204r-8306,l1800,16838xe" stroked="f">
              <v:path arrowok="t"/>
            </v:shape>
            <w10:wrap anchorx="page" anchory="page"/>
          </v:group>
        </w:pict>
      </w:r>
      <w:r>
        <w:pict>
          <v:shape id="_x0000_s1026" type="#_x0000_t202" style="position:absolute;margin-left:90pt;margin-top:10.2pt;width:415.3pt;height:831.7pt;z-index:-251658240;mso-position-horizontal-relative:page;mso-position-vertical-relative:page" filled="f" stroked="f">
            <v:textbox inset="0,0,0,0">
              <w:txbxContent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line="200" w:lineRule="exact"/>
                  </w:pPr>
                </w:p>
                <w:p w:rsidR="001D6EA0" w:rsidRDefault="001D6EA0">
                  <w:pPr>
                    <w:spacing w:before="5" w:line="240" w:lineRule="exact"/>
                    <w:rPr>
                      <w:sz w:val="24"/>
                      <w:szCs w:val="24"/>
                    </w:rPr>
                  </w:pPr>
                </w:p>
                <w:p w:rsidR="001D6EA0" w:rsidRDefault="00033C7F">
                  <w:pPr>
                    <w:ind w:left="4055" w:right="405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 w:rsidR="00033C7F">
        <w:rPr>
          <w:rFonts w:ascii="Calibri" w:eastAsia="Calibri" w:hAnsi="Calibri" w:cs="Calibri"/>
          <w:sz w:val="36"/>
          <w:szCs w:val="36"/>
        </w:rPr>
        <w:t>R</w:t>
      </w:r>
      <w:r w:rsidR="00033C7F">
        <w:rPr>
          <w:rFonts w:ascii="Calibri" w:eastAsia="Calibri" w:hAnsi="Calibri" w:cs="Calibri"/>
          <w:spacing w:val="-1"/>
          <w:sz w:val="36"/>
          <w:szCs w:val="36"/>
        </w:rPr>
        <w:t>ol</w:t>
      </w:r>
      <w:r w:rsidR="00033C7F">
        <w:rPr>
          <w:rFonts w:ascii="Calibri" w:eastAsia="Calibri" w:hAnsi="Calibri" w:cs="Calibri"/>
          <w:sz w:val="36"/>
          <w:szCs w:val="36"/>
        </w:rPr>
        <w:t>es</w:t>
      </w:r>
      <w:r w:rsidR="00033C7F">
        <w:rPr>
          <w:rFonts w:ascii="Calibri" w:eastAsia="Calibri" w:hAnsi="Calibri" w:cs="Calibri"/>
          <w:spacing w:val="1"/>
          <w:sz w:val="36"/>
          <w:szCs w:val="36"/>
        </w:rPr>
        <w:t xml:space="preserve"> </w:t>
      </w:r>
      <w:r w:rsidR="00033C7F">
        <w:rPr>
          <w:rFonts w:ascii="Calibri" w:eastAsia="Calibri" w:hAnsi="Calibri" w:cs="Calibri"/>
          <w:sz w:val="36"/>
          <w:szCs w:val="36"/>
        </w:rPr>
        <w:t>a</w:t>
      </w:r>
      <w:r w:rsidR="00033C7F">
        <w:rPr>
          <w:rFonts w:ascii="Calibri" w:eastAsia="Calibri" w:hAnsi="Calibri" w:cs="Calibri"/>
          <w:spacing w:val="1"/>
          <w:sz w:val="36"/>
          <w:szCs w:val="36"/>
        </w:rPr>
        <w:t>n</w:t>
      </w:r>
      <w:r w:rsidR="00033C7F">
        <w:rPr>
          <w:rFonts w:ascii="Calibri" w:eastAsia="Calibri" w:hAnsi="Calibri" w:cs="Calibri"/>
          <w:sz w:val="36"/>
          <w:szCs w:val="36"/>
        </w:rPr>
        <w:t>d Re</w:t>
      </w:r>
      <w:r w:rsidR="00033C7F">
        <w:rPr>
          <w:rFonts w:ascii="Calibri" w:eastAsia="Calibri" w:hAnsi="Calibri" w:cs="Calibri"/>
          <w:spacing w:val="1"/>
          <w:sz w:val="36"/>
          <w:szCs w:val="36"/>
        </w:rPr>
        <w:t>s</w:t>
      </w:r>
      <w:r w:rsidR="00033C7F">
        <w:rPr>
          <w:rFonts w:ascii="Calibri" w:eastAsia="Calibri" w:hAnsi="Calibri" w:cs="Calibri"/>
          <w:sz w:val="36"/>
          <w:szCs w:val="36"/>
        </w:rPr>
        <w:t>p</w:t>
      </w:r>
      <w:r w:rsidR="00033C7F">
        <w:rPr>
          <w:rFonts w:ascii="Calibri" w:eastAsia="Calibri" w:hAnsi="Calibri" w:cs="Calibri"/>
          <w:spacing w:val="-2"/>
          <w:sz w:val="36"/>
          <w:szCs w:val="36"/>
        </w:rPr>
        <w:t>o</w:t>
      </w:r>
      <w:r w:rsidR="00033C7F">
        <w:rPr>
          <w:rFonts w:ascii="Calibri" w:eastAsia="Calibri" w:hAnsi="Calibri" w:cs="Calibri"/>
          <w:sz w:val="36"/>
          <w:szCs w:val="36"/>
        </w:rPr>
        <w:t>n</w:t>
      </w:r>
      <w:r w:rsidR="00033C7F">
        <w:rPr>
          <w:rFonts w:ascii="Calibri" w:eastAsia="Calibri" w:hAnsi="Calibri" w:cs="Calibri"/>
          <w:spacing w:val="1"/>
          <w:sz w:val="36"/>
          <w:szCs w:val="36"/>
        </w:rPr>
        <w:t>s</w:t>
      </w:r>
      <w:r w:rsidR="00033C7F">
        <w:rPr>
          <w:rFonts w:ascii="Calibri" w:eastAsia="Calibri" w:hAnsi="Calibri" w:cs="Calibri"/>
          <w:spacing w:val="-1"/>
          <w:sz w:val="36"/>
          <w:szCs w:val="36"/>
        </w:rPr>
        <w:t>i</w:t>
      </w:r>
      <w:r w:rsidR="00033C7F">
        <w:rPr>
          <w:rFonts w:ascii="Calibri" w:eastAsia="Calibri" w:hAnsi="Calibri" w:cs="Calibri"/>
          <w:sz w:val="36"/>
          <w:szCs w:val="36"/>
        </w:rPr>
        <w:t>bi</w:t>
      </w:r>
      <w:r w:rsidR="00033C7F">
        <w:rPr>
          <w:rFonts w:ascii="Calibri" w:eastAsia="Calibri" w:hAnsi="Calibri" w:cs="Calibri"/>
          <w:spacing w:val="-2"/>
          <w:sz w:val="36"/>
          <w:szCs w:val="36"/>
        </w:rPr>
        <w:t>l</w:t>
      </w:r>
      <w:r w:rsidR="00033C7F">
        <w:rPr>
          <w:rFonts w:ascii="Calibri" w:eastAsia="Calibri" w:hAnsi="Calibri" w:cs="Calibri"/>
          <w:spacing w:val="-1"/>
          <w:sz w:val="36"/>
          <w:szCs w:val="36"/>
        </w:rPr>
        <w:t>i</w:t>
      </w:r>
      <w:r w:rsidR="00033C7F">
        <w:rPr>
          <w:rFonts w:ascii="Calibri" w:eastAsia="Calibri" w:hAnsi="Calibri" w:cs="Calibri"/>
          <w:spacing w:val="1"/>
          <w:sz w:val="36"/>
          <w:szCs w:val="36"/>
        </w:rPr>
        <w:t>t</w:t>
      </w:r>
      <w:r w:rsidR="00033C7F">
        <w:rPr>
          <w:rFonts w:ascii="Calibri" w:eastAsia="Calibri" w:hAnsi="Calibri" w:cs="Calibri"/>
          <w:spacing w:val="-1"/>
          <w:sz w:val="36"/>
          <w:szCs w:val="36"/>
        </w:rPr>
        <w:t>i</w:t>
      </w:r>
      <w:r w:rsidR="00033C7F">
        <w:rPr>
          <w:rFonts w:ascii="Calibri" w:eastAsia="Calibri" w:hAnsi="Calibri" w:cs="Calibri"/>
          <w:sz w:val="36"/>
          <w:szCs w:val="36"/>
        </w:rPr>
        <w:t>es</w:t>
      </w:r>
    </w:p>
    <w:p w:rsidR="001D6EA0" w:rsidRDefault="001D6EA0">
      <w:pPr>
        <w:spacing w:before="12" w:line="280" w:lineRule="exact"/>
        <w:rPr>
          <w:sz w:val="28"/>
          <w:szCs w:val="28"/>
        </w:rPr>
      </w:pPr>
    </w:p>
    <w:p w:rsidR="001D6EA0" w:rsidRDefault="00033C7F">
      <w:pPr>
        <w:ind w:left="264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are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ts</w:t>
      </w:r>
    </w:p>
    <w:p w:rsidR="001D6EA0" w:rsidRDefault="001D6EA0">
      <w:pPr>
        <w:spacing w:before="13" w:line="280" w:lineRule="exact"/>
        <w:rPr>
          <w:sz w:val="28"/>
          <w:szCs w:val="28"/>
        </w:rPr>
      </w:pPr>
    </w:p>
    <w:p w:rsidR="001D6EA0" w:rsidRPr="004A5746" w:rsidRDefault="00033C7F" w:rsidP="004A5746">
      <w:pPr>
        <w:pStyle w:val="ListParagraph"/>
        <w:numPr>
          <w:ilvl w:val="1"/>
          <w:numId w:val="11"/>
        </w:numPr>
        <w:tabs>
          <w:tab w:val="left" w:pos="980"/>
        </w:tabs>
        <w:ind w:right="753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It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is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4A5746">
        <w:rPr>
          <w:rFonts w:ascii="Calibri" w:eastAsia="Calibri" w:hAnsi="Calibri" w:cs="Calibri"/>
          <w:sz w:val="24"/>
          <w:szCs w:val="24"/>
        </w:rPr>
        <w:t>e legal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es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si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4A5746">
        <w:rPr>
          <w:rFonts w:ascii="Calibri" w:eastAsia="Calibri" w:hAnsi="Calibri" w:cs="Calibri"/>
          <w:sz w:val="24"/>
          <w:szCs w:val="24"/>
        </w:rPr>
        <w:t>il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 xml:space="preserve">y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>f eve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y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z w:val="24"/>
          <w:szCs w:val="24"/>
        </w:rPr>
        <w:t>ar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/</w:t>
      </w:r>
      <w:proofErr w:type="spellStart"/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ar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proofErr w:type="spellEnd"/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eir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ild 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ool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g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l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z w:val="24"/>
          <w:szCs w:val="24"/>
        </w:rPr>
        <w:t>rly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ally</w:t>
      </w:r>
    </w:p>
    <w:p w:rsidR="001D6EA0" w:rsidRPr="004A5746" w:rsidRDefault="00033C7F" w:rsidP="004A5746">
      <w:pPr>
        <w:pStyle w:val="ListParagraph"/>
        <w:numPr>
          <w:ilvl w:val="1"/>
          <w:numId w:val="11"/>
        </w:numPr>
        <w:tabs>
          <w:tab w:val="left" w:pos="980"/>
        </w:tabs>
        <w:spacing w:before="3" w:line="280" w:lineRule="exact"/>
        <w:ind w:right="361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P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 xml:space="preserve">s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m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st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3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4A5746">
        <w:rPr>
          <w:rFonts w:ascii="Calibri" w:eastAsia="Calibri" w:hAnsi="Calibri" w:cs="Calibri"/>
          <w:sz w:val="24"/>
          <w:szCs w:val="24"/>
        </w:rPr>
        <w:t>e s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ool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 xml:space="preserve">t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el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4A5746">
        <w:rPr>
          <w:rFonts w:ascii="Calibri" w:eastAsia="Calibri" w:hAnsi="Calibri" w:cs="Calibri"/>
          <w:sz w:val="24"/>
          <w:szCs w:val="24"/>
        </w:rPr>
        <w:t xml:space="preserve">y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ep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y 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 xml:space="preserve">d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4A5746">
        <w:rPr>
          <w:rFonts w:ascii="Calibri" w:eastAsia="Calibri" w:hAnsi="Calibri" w:cs="Calibri"/>
          <w:sz w:val="24"/>
          <w:szCs w:val="24"/>
        </w:rPr>
        <w:t>act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4A5746">
        <w:rPr>
          <w:rFonts w:ascii="Calibri" w:eastAsia="Calibri" w:hAnsi="Calibri" w:cs="Calibri"/>
          <w:sz w:val="24"/>
          <w:szCs w:val="24"/>
        </w:rPr>
        <w:t>ool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y 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ub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qu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 xml:space="preserve">t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 xml:space="preserve">ay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>f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4A5746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e</w:t>
      </w:r>
    </w:p>
    <w:p w:rsidR="001D6EA0" w:rsidRPr="004A5746" w:rsidRDefault="00033C7F" w:rsidP="004A5746">
      <w:pPr>
        <w:pStyle w:val="ListParagraph"/>
        <w:numPr>
          <w:ilvl w:val="1"/>
          <w:numId w:val="11"/>
        </w:numPr>
        <w:spacing w:before="4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P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 xml:space="preserve">s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st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3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re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3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ool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as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p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4A5746">
        <w:rPr>
          <w:rFonts w:ascii="Calibri" w:eastAsia="Calibri" w:hAnsi="Calibri" w:cs="Calibri"/>
          <w:sz w:val="24"/>
          <w:szCs w:val="24"/>
        </w:rPr>
        <w:t>act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ails</w:t>
      </w:r>
    </w:p>
    <w:p w:rsidR="001D6EA0" w:rsidRPr="004A5746" w:rsidRDefault="00033C7F" w:rsidP="004A5746">
      <w:pPr>
        <w:pStyle w:val="ListParagraph"/>
        <w:numPr>
          <w:ilvl w:val="1"/>
          <w:numId w:val="11"/>
        </w:numPr>
        <w:tabs>
          <w:tab w:val="left" w:pos="980"/>
        </w:tabs>
        <w:spacing w:before="6" w:line="280" w:lineRule="exact"/>
        <w:ind w:right="330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P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 xml:space="preserve">s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st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rage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4A5746">
        <w:rPr>
          <w:rFonts w:ascii="Calibri" w:eastAsia="Calibri" w:hAnsi="Calibri" w:cs="Calibri"/>
          <w:sz w:val="24"/>
          <w:szCs w:val="24"/>
        </w:rPr>
        <w:t>eir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il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ave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3"/>
          <w:sz w:val="24"/>
          <w:szCs w:val="24"/>
        </w:rPr>
        <w:t>g</w:t>
      </w:r>
      <w:r w:rsidRPr="004A5746">
        <w:rPr>
          <w:rFonts w:ascii="Calibri" w:eastAsia="Calibri" w:hAnsi="Calibri" w:cs="Calibri"/>
          <w:sz w:val="24"/>
          <w:szCs w:val="24"/>
        </w:rPr>
        <w:t>ood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le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g 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e</w:t>
      </w:r>
    </w:p>
    <w:p w:rsidR="001D6EA0" w:rsidRPr="004A5746" w:rsidRDefault="00033C7F" w:rsidP="004A5746">
      <w:pPr>
        <w:pStyle w:val="ListParagraph"/>
        <w:numPr>
          <w:ilvl w:val="1"/>
          <w:numId w:val="11"/>
        </w:numPr>
        <w:tabs>
          <w:tab w:val="left" w:pos="980"/>
        </w:tabs>
        <w:spacing w:before="5"/>
        <w:ind w:right="687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P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 xml:space="preserve">s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st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w</w:t>
      </w:r>
      <w:r w:rsidRPr="004A5746">
        <w:rPr>
          <w:rFonts w:ascii="Calibri" w:eastAsia="Calibri" w:hAnsi="Calibri" w:cs="Calibri"/>
          <w:sz w:val="24"/>
          <w:szCs w:val="24"/>
        </w:rPr>
        <w:t xml:space="preserve">ork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tn</w:t>
      </w:r>
      <w:r w:rsidRPr="004A5746">
        <w:rPr>
          <w:rFonts w:ascii="Calibri" w:eastAsia="Calibri" w:hAnsi="Calibri" w:cs="Calibri"/>
          <w:sz w:val="24"/>
          <w:szCs w:val="24"/>
        </w:rPr>
        <w:t>er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 xml:space="preserve">ip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h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>ol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>m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4A5746">
        <w:rPr>
          <w:rFonts w:ascii="Calibri" w:eastAsia="Calibri" w:hAnsi="Calibri" w:cs="Calibri"/>
          <w:sz w:val="24"/>
          <w:szCs w:val="24"/>
        </w:rPr>
        <w:t>est 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 xml:space="preserve">est of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eir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4A5746">
        <w:rPr>
          <w:rFonts w:ascii="Calibri" w:eastAsia="Calibri" w:hAnsi="Calibri" w:cs="Calibri"/>
          <w:sz w:val="24"/>
          <w:szCs w:val="24"/>
        </w:rPr>
        <w:t>ild</w:t>
      </w:r>
    </w:p>
    <w:p w:rsidR="001D6EA0" w:rsidRDefault="001D6EA0">
      <w:pPr>
        <w:spacing w:before="4" w:line="180" w:lineRule="exact"/>
        <w:rPr>
          <w:sz w:val="18"/>
          <w:szCs w:val="18"/>
        </w:rPr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ind w:left="264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Sc</w:t>
      </w:r>
      <w:r>
        <w:rPr>
          <w:rFonts w:ascii="Calibri" w:eastAsia="Calibri" w:hAnsi="Calibri" w:cs="Calibri"/>
          <w:spacing w:val="-2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l Ad</w:t>
      </w:r>
      <w:r>
        <w:rPr>
          <w:rFonts w:ascii="Calibri" w:eastAsia="Calibri" w:hAnsi="Calibri" w:cs="Calibri"/>
          <w:spacing w:val="-2"/>
          <w:sz w:val="28"/>
          <w:szCs w:val="28"/>
        </w:rPr>
        <w:t>m</w:t>
      </w:r>
      <w:r>
        <w:rPr>
          <w:rFonts w:ascii="Calibri" w:eastAsia="Calibri" w:hAnsi="Calibri" w:cs="Calibri"/>
          <w:sz w:val="28"/>
          <w:szCs w:val="28"/>
        </w:rPr>
        <w:t>inistra</w:t>
      </w:r>
      <w:r>
        <w:rPr>
          <w:rFonts w:ascii="Calibri" w:eastAsia="Calibri" w:hAnsi="Calibri" w:cs="Calibri"/>
          <w:spacing w:val="-3"/>
          <w:sz w:val="28"/>
          <w:szCs w:val="28"/>
        </w:rPr>
        <w:t>t</w:t>
      </w:r>
      <w:r>
        <w:rPr>
          <w:rFonts w:ascii="Calibri" w:eastAsia="Calibri" w:hAnsi="Calibri" w:cs="Calibri"/>
          <w:sz w:val="28"/>
          <w:szCs w:val="28"/>
        </w:rPr>
        <w:t>i</w:t>
      </w:r>
      <w:r>
        <w:rPr>
          <w:rFonts w:ascii="Calibri" w:eastAsia="Calibri" w:hAnsi="Calibri" w:cs="Calibri"/>
          <w:spacing w:val="-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n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am</w:t>
      </w:r>
    </w:p>
    <w:p w:rsidR="001D6EA0" w:rsidRDefault="001D6EA0">
      <w:pPr>
        <w:spacing w:before="11" w:line="280" w:lineRule="exact"/>
        <w:rPr>
          <w:sz w:val="28"/>
          <w:szCs w:val="28"/>
        </w:rPr>
      </w:pPr>
    </w:p>
    <w:p w:rsidR="001D6EA0" w:rsidRPr="004A5746" w:rsidRDefault="00033C7F" w:rsidP="004A5746">
      <w:pPr>
        <w:pStyle w:val="ListParagraph"/>
        <w:numPr>
          <w:ilvl w:val="1"/>
          <w:numId w:val="12"/>
        </w:numPr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To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m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or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aily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4A5746">
        <w:rPr>
          <w:rFonts w:ascii="Calibri" w:eastAsia="Calibri" w:hAnsi="Calibri" w:cs="Calibri"/>
          <w:sz w:val="24"/>
          <w:szCs w:val="24"/>
        </w:rPr>
        <w:t>asis</w:t>
      </w:r>
    </w:p>
    <w:p w:rsidR="001D6EA0" w:rsidRPr="004A5746" w:rsidRDefault="00033C7F" w:rsidP="004A5746">
      <w:pPr>
        <w:pStyle w:val="ListParagraph"/>
        <w:numPr>
          <w:ilvl w:val="1"/>
          <w:numId w:val="12"/>
        </w:numPr>
        <w:spacing w:before="1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re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4A5746">
        <w:rPr>
          <w:rFonts w:ascii="Calibri" w:eastAsia="Calibri" w:hAnsi="Calibri" w:cs="Calibri"/>
          <w:sz w:val="24"/>
          <w:szCs w:val="24"/>
        </w:rPr>
        <w:t>orr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t 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es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z w:val="24"/>
          <w:szCs w:val="24"/>
        </w:rPr>
        <w:t>re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sed</w:t>
      </w:r>
    </w:p>
    <w:p w:rsidR="001D6EA0" w:rsidRPr="004A5746" w:rsidRDefault="00033C7F" w:rsidP="004A5746">
      <w:pPr>
        <w:pStyle w:val="ListParagraph"/>
        <w:numPr>
          <w:ilvl w:val="1"/>
          <w:numId w:val="12"/>
        </w:numPr>
        <w:tabs>
          <w:tab w:val="left" w:pos="980"/>
        </w:tabs>
        <w:spacing w:before="7" w:line="280" w:lineRule="exact"/>
        <w:ind w:right="316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To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ma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k</w:t>
      </w:r>
      <w:r w:rsidRPr="004A5746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z w:val="24"/>
          <w:szCs w:val="24"/>
        </w:rPr>
        <w:t>ils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arriv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g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4A5746">
        <w:rPr>
          <w:rFonts w:ascii="Calibri" w:eastAsia="Calibri" w:hAnsi="Calibri" w:cs="Calibri"/>
          <w:sz w:val="24"/>
          <w:szCs w:val="24"/>
        </w:rPr>
        <w:t>ri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g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gist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L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(</w:t>
      </w:r>
      <w:r w:rsidRPr="004A5746">
        <w:rPr>
          <w:rFonts w:ascii="Calibri" w:eastAsia="Calibri" w:hAnsi="Calibri" w:cs="Calibri"/>
          <w:sz w:val="24"/>
          <w:szCs w:val="24"/>
        </w:rPr>
        <w:t>l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e) 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arrive 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ft</w:t>
      </w:r>
      <w:r w:rsidRPr="004A5746">
        <w:rPr>
          <w:rFonts w:ascii="Calibri" w:eastAsia="Calibri" w:hAnsi="Calibri" w:cs="Calibri"/>
          <w:sz w:val="24"/>
          <w:szCs w:val="24"/>
        </w:rPr>
        <w:t>er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gist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h</w:t>
      </w:r>
      <w:r w:rsidRPr="004A5746">
        <w:rPr>
          <w:rFonts w:ascii="Calibri" w:eastAsia="Calibri" w:hAnsi="Calibri" w:cs="Calibri"/>
          <w:sz w:val="24"/>
          <w:szCs w:val="24"/>
        </w:rPr>
        <w:t>as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l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>sed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gramStart"/>
      <w:r w:rsidRPr="004A5746">
        <w:rPr>
          <w:rFonts w:ascii="Calibri" w:eastAsia="Calibri" w:hAnsi="Calibri" w:cs="Calibri"/>
          <w:sz w:val="24"/>
          <w:szCs w:val="24"/>
        </w:rPr>
        <w:t xml:space="preserve">(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3</w:t>
      </w:r>
      <w:r w:rsidRPr="004A5746">
        <w:rPr>
          <w:rFonts w:ascii="Calibri" w:eastAsia="Calibri" w:hAnsi="Calibri" w:cs="Calibri"/>
          <w:sz w:val="24"/>
          <w:szCs w:val="24"/>
        </w:rPr>
        <w:t>0</w:t>
      </w:r>
      <w:proofErr w:type="gramEnd"/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m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ft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 xml:space="preserve">f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sessi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) as</w:t>
      </w:r>
      <w:r w:rsidR="004A5746">
        <w:rPr>
          <w:rFonts w:ascii="Calibri" w:eastAsia="Calibri" w:hAnsi="Calibri" w:cs="Calibri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U (</w:t>
      </w:r>
      <w:proofErr w:type="spellStart"/>
      <w:r w:rsidRPr="004A5746">
        <w:rPr>
          <w:rFonts w:ascii="Calibri" w:eastAsia="Calibri" w:hAnsi="Calibri" w:cs="Calibri"/>
          <w:spacing w:val="1"/>
          <w:sz w:val="24"/>
          <w:szCs w:val="24"/>
        </w:rPr>
        <w:t>un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orised</w:t>
      </w:r>
      <w:proofErr w:type="spellEnd"/>
      <w:r w:rsidRPr="004A5746">
        <w:rPr>
          <w:rFonts w:ascii="Calibri" w:eastAsia="Calibri" w:hAnsi="Calibri" w:cs="Calibri"/>
          <w:sz w:val="24"/>
          <w:szCs w:val="24"/>
        </w:rPr>
        <w:t xml:space="preserve"> 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4A5746">
        <w:rPr>
          <w:rFonts w:ascii="Calibri" w:eastAsia="Calibri" w:hAnsi="Calibri" w:cs="Calibri"/>
          <w:sz w:val="24"/>
          <w:szCs w:val="24"/>
        </w:rPr>
        <w:t>s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)</w:t>
      </w:r>
    </w:p>
    <w:p w:rsidR="001D6EA0" w:rsidRPr="004A5746" w:rsidRDefault="00033C7F" w:rsidP="004A5746">
      <w:pPr>
        <w:pStyle w:val="ListParagraph"/>
        <w:numPr>
          <w:ilvl w:val="1"/>
          <w:numId w:val="12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4A5746">
        <w:rPr>
          <w:rFonts w:ascii="Calibri" w:eastAsia="Calibri" w:hAnsi="Calibri" w:cs="Calibri"/>
          <w:sz w:val="24"/>
          <w:szCs w:val="24"/>
        </w:rPr>
        <w:t>ai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ain 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pd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all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4A5746">
        <w:rPr>
          <w:rFonts w:ascii="Calibri" w:eastAsia="Calibri" w:hAnsi="Calibri" w:cs="Calibri"/>
          <w:sz w:val="24"/>
          <w:szCs w:val="24"/>
        </w:rPr>
        <w:t>act</w:t>
      </w:r>
      <w:r w:rsidRPr="004A5746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4A5746">
        <w:rPr>
          <w:rFonts w:ascii="Calibri" w:eastAsia="Calibri" w:hAnsi="Calibri" w:cs="Calibri"/>
          <w:sz w:val="24"/>
          <w:szCs w:val="24"/>
        </w:rPr>
        <w:t>orm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ion</w:t>
      </w:r>
    </w:p>
    <w:p w:rsidR="001D6EA0" w:rsidRPr="004A5746" w:rsidRDefault="00033C7F" w:rsidP="004A5746">
      <w:pPr>
        <w:pStyle w:val="ListParagraph"/>
        <w:numPr>
          <w:ilvl w:val="1"/>
          <w:numId w:val="12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P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ep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4A5746">
        <w:rPr>
          <w:rFonts w:ascii="Calibri" w:eastAsia="Calibri" w:hAnsi="Calibri" w:cs="Calibri"/>
          <w:sz w:val="24"/>
          <w:szCs w:val="24"/>
        </w:rPr>
        <w:t xml:space="preserve">rt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4A5746">
        <w:rPr>
          <w:rFonts w:ascii="Calibri" w:eastAsia="Calibri" w:hAnsi="Calibri" w:cs="Calibri"/>
          <w:sz w:val="24"/>
          <w:szCs w:val="24"/>
        </w:rPr>
        <w:t>or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Te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er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eve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y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4A5746">
        <w:rPr>
          <w:rFonts w:ascii="Calibri" w:eastAsia="Calibri" w:hAnsi="Calibri" w:cs="Calibri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4A5746">
        <w:rPr>
          <w:rFonts w:ascii="Calibri" w:eastAsia="Calibri" w:hAnsi="Calibri" w:cs="Calibri"/>
          <w:sz w:val="24"/>
          <w:szCs w:val="24"/>
        </w:rPr>
        <w:t>f</w:t>
      </w:r>
      <w:r w:rsidRPr="004A5746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erm</w:t>
      </w:r>
    </w:p>
    <w:p w:rsidR="001D6EA0" w:rsidRPr="004A5746" w:rsidRDefault="00033C7F" w:rsidP="004A5746">
      <w:pPr>
        <w:pStyle w:val="ListParagraph"/>
        <w:numPr>
          <w:ilvl w:val="1"/>
          <w:numId w:val="12"/>
        </w:numPr>
        <w:tabs>
          <w:tab w:val="left" w:pos="980"/>
        </w:tabs>
        <w:spacing w:before="3" w:line="280" w:lineRule="exact"/>
        <w:ind w:right="353"/>
        <w:rPr>
          <w:rFonts w:ascii="Calibri" w:eastAsia="Calibri" w:hAnsi="Calibri" w:cs="Calibri"/>
          <w:sz w:val="24"/>
          <w:szCs w:val="24"/>
        </w:rPr>
      </w:pPr>
      <w:r w:rsidRPr="004A5746">
        <w:rPr>
          <w:rFonts w:ascii="Calibri" w:eastAsia="Calibri" w:hAnsi="Calibri" w:cs="Calibri"/>
          <w:sz w:val="24"/>
          <w:szCs w:val="24"/>
        </w:rPr>
        <w:t>Se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d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m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4A5746">
        <w:rPr>
          <w:rFonts w:ascii="Calibri" w:eastAsia="Calibri" w:hAnsi="Calibri" w:cs="Calibri"/>
          <w:sz w:val="24"/>
          <w:szCs w:val="24"/>
        </w:rPr>
        <w:t>er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l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4A5746">
        <w:rPr>
          <w:rFonts w:ascii="Calibri" w:eastAsia="Calibri" w:hAnsi="Calibri" w:cs="Calibri"/>
          <w:sz w:val="24"/>
          <w:szCs w:val="24"/>
        </w:rPr>
        <w:t>ers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 w:rsidRPr="004A5746">
        <w:rPr>
          <w:rFonts w:ascii="Calibri" w:eastAsia="Calibri" w:hAnsi="Calibri" w:cs="Calibri"/>
          <w:sz w:val="24"/>
          <w:szCs w:val="24"/>
        </w:rPr>
        <w:t>o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z w:val="24"/>
          <w:szCs w:val="24"/>
        </w:rPr>
        <w:t>ar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4A5746">
        <w:rPr>
          <w:rFonts w:ascii="Calibri" w:eastAsia="Calibri" w:hAnsi="Calibri" w:cs="Calibri"/>
          <w:sz w:val="24"/>
          <w:szCs w:val="24"/>
        </w:rPr>
        <w:t>s/</w:t>
      </w:r>
      <w:proofErr w:type="spellStart"/>
      <w:r w:rsidRPr="004A5746">
        <w:rPr>
          <w:rFonts w:ascii="Calibri" w:eastAsia="Calibri" w:hAnsi="Calibri" w:cs="Calibri"/>
          <w:sz w:val="24"/>
          <w:szCs w:val="24"/>
        </w:rPr>
        <w:t>car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rs</w:t>
      </w:r>
      <w:proofErr w:type="spellEnd"/>
      <w:r w:rsidRPr="004A5746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z w:val="24"/>
          <w:szCs w:val="24"/>
        </w:rPr>
        <w:t>re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4A5746">
        <w:rPr>
          <w:rFonts w:ascii="Calibri" w:eastAsia="Calibri" w:hAnsi="Calibri" w:cs="Calibri"/>
          <w:sz w:val="24"/>
          <w:szCs w:val="24"/>
        </w:rPr>
        <w:t>le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4A5746">
        <w:rPr>
          <w:rFonts w:ascii="Calibri" w:eastAsia="Calibri" w:hAnsi="Calibri" w:cs="Calibri"/>
          <w:sz w:val="24"/>
          <w:szCs w:val="24"/>
        </w:rPr>
        <w:t>ri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g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u</w:t>
      </w:r>
      <w:r w:rsidRPr="004A5746">
        <w:rPr>
          <w:rFonts w:ascii="Calibri" w:eastAsia="Calibri" w:hAnsi="Calibri" w:cs="Calibri"/>
          <w:spacing w:val="7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-3"/>
          <w:sz w:val="24"/>
          <w:szCs w:val="24"/>
        </w:rPr>
        <w:t>x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4A5746">
        <w:rPr>
          <w:rFonts w:ascii="Calibri" w:eastAsia="Calibri" w:hAnsi="Calibri" w:cs="Calibri"/>
          <w:sz w:val="24"/>
          <w:szCs w:val="24"/>
        </w:rPr>
        <w:t>lai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4A5746">
        <w:rPr>
          <w:rFonts w:ascii="Calibri" w:eastAsia="Calibri" w:hAnsi="Calibri" w:cs="Calibri"/>
          <w:sz w:val="24"/>
          <w:szCs w:val="24"/>
        </w:rPr>
        <w:t>ed</w:t>
      </w:r>
      <w:r w:rsidRPr="004A5746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4A5746">
        <w:rPr>
          <w:rFonts w:ascii="Calibri" w:eastAsia="Calibri" w:hAnsi="Calibri" w:cs="Calibri"/>
          <w:sz w:val="24"/>
          <w:szCs w:val="24"/>
        </w:rPr>
        <w:t>se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4A5746">
        <w:rPr>
          <w:rFonts w:ascii="Calibri" w:eastAsia="Calibri" w:hAnsi="Calibri" w:cs="Calibri"/>
          <w:sz w:val="24"/>
          <w:szCs w:val="24"/>
        </w:rPr>
        <w:t>es eve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4A5746">
        <w:rPr>
          <w:rFonts w:ascii="Calibri" w:eastAsia="Calibri" w:hAnsi="Calibri" w:cs="Calibri"/>
          <w:sz w:val="24"/>
          <w:szCs w:val="24"/>
        </w:rPr>
        <w:t>y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4A5746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4A5746">
        <w:rPr>
          <w:rFonts w:ascii="Calibri" w:eastAsia="Calibri" w:hAnsi="Calibri" w:cs="Calibri"/>
          <w:sz w:val="24"/>
          <w:szCs w:val="24"/>
        </w:rPr>
        <w:t>e</w:t>
      </w:r>
      <w:r w:rsidRPr="004A5746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4A5746">
        <w:rPr>
          <w:rFonts w:ascii="Calibri" w:eastAsia="Calibri" w:hAnsi="Calibri" w:cs="Calibri"/>
          <w:sz w:val="24"/>
          <w:szCs w:val="24"/>
        </w:rPr>
        <w:t>k</w:t>
      </w:r>
    </w:p>
    <w:p w:rsidR="001D6EA0" w:rsidRDefault="001D6EA0">
      <w:pPr>
        <w:spacing w:before="1" w:line="180" w:lineRule="exact"/>
        <w:rPr>
          <w:sz w:val="19"/>
          <w:szCs w:val="19"/>
        </w:rPr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ind w:left="264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Sc</w:t>
      </w:r>
      <w:r>
        <w:rPr>
          <w:rFonts w:ascii="Calibri" w:eastAsia="Calibri" w:hAnsi="Calibri" w:cs="Calibri"/>
          <w:spacing w:val="-2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z w:val="28"/>
          <w:szCs w:val="28"/>
        </w:rPr>
        <w:t>l Ad</w:t>
      </w:r>
      <w:r>
        <w:rPr>
          <w:rFonts w:ascii="Calibri" w:eastAsia="Calibri" w:hAnsi="Calibri" w:cs="Calibri"/>
          <w:spacing w:val="-2"/>
          <w:sz w:val="28"/>
          <w:szCs w:val="28"/>
        </w:rPr>
        <w:t>m</w:t>
      </w:r>
      <w:r>
        <w:rPr>
          <w:rFonts w:ascii="Calibri" w:eastAsia="Calibri" w:hAnsi="Calibri" w:cs="Calibri"/>
          <w:sz w:val="28"/>
          <w:szCs w:val="28"/>
        </w:rPr>
        <w:t>inistra</w:t>
      </w:r>
      <w:r>
        <w:rPr>
          <w:rFonts w:ascii="Calibri" w:eastAsia="Calibri" w:hAnsi="Calibri" w:cs="Calibri"/>
          <w:spacing w:val="-3"/>
          <w:sz w:val="28"/>
          <w:szCs w:val="28"/>
        </w:rPr>
        <w:t>t</w:t>
      </w:r>
      <w:r>
        <w:rPr>
          <w:rFonts w:ascii="Calibri" w:eastAsia="Calibri" w:hAnsi="Calibri" w:cs="Calibri"/>
          <w:sz w:val="28"/>
          <w:szCs w:val="28"/>
        </w:rPr>
        <w:t>or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sz w:val="28"/>
          <w:szCs w:val="28"/>
        </w:rPr>
        <w:t>es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onsible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for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Att</w:t>
      </w:r>
      <w:r>
        <w:rPr>
          <w:rFonts w:ascii="Calibri" w:eastAsia="Calibri" w:hAnsi="Calibri" w:cs="Calibri"/>
          <w:spacing w:val="-3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>nd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nc</w:t>
      </w:r>
      <w:r>
        <w:rPr>
          <w:rFonts w:ascii="Calibri" w:eastAsia="Calibri" w:hAnsi="Calibri" w:cs="Calibri"/>
          <w:sz w:val="28"/>
          <w:szCs w:val="28"/>
        </w:rPr>
        <w:t>e</w:t>
      </w:r>
    </w:p>
    <w:p w:rsidR="001D6EA0" w:rsidRDefault="001D6EA0">
      <w:pPr>
        <w:spacing w:before="14" w:line="280" w:lineRule="exact"/>
        <w:rPr>
          <w:sz w:val="28"/>
          <w:szCs w:val="28"/>
        </w:rPr>
      </w:pPr>
    </w:p>
    <w:p w:rsidR="001D6EA0" w:rsidRPr="006C1D5B" w:rsidRDefault="00033C7F" w:rsidP="006C1D5B">
      <w:pPr>
        <w:pStyle w:val="ListParagraph"/>
        <w:numPr>
          <w:ilvl w:val="1"/>
          <w:numId w:val="13"/>
        </w:numPr>
        <w:rPr>
          <w:rFonts w:ascii="Calibri" w:eastAsia="Calibri" w:hAnsi="Calibri" w:cs="Calibri"/>
          <w:sz w:val="24"/>
          <w:szCs w:val="24"/>
        </w:rPr>
      </w:pPr>
      <w:r w:rsidRPr="006C1D5B">
        <w:rPr>
          <w:rFonts w:ascii="Calibri" w:eastAsia="Calibri" w:hAnsi="Calibri" w:cs="Calibri"/>
          <w:sz w:val="24"/>
          <w:szCs w:val="24"/>
        </w:rPr>
        <w:t>Will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p</w:t>
      </w:r>
      <w:r w:rsidRPr="006C1D5B">
        <w:rPr>
          <w:rFonts w:ascii="Calibri" w:eastAsia="Calibri" w:hAnsi="Calibri" w:cs="Calibri"/>
          <w:sz w:val="24"/>
          <w:szCs w:val="24"/>
        </w:rPr>
        <w:t>r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z w:val="24"/>
          <w:szCs w:val="24"/>
        </w:rPr>
        <w:t>are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k</w:t>
      </w:r>
      <w:r w:rsidRPr="006C1D5B">
        <w:rPr>
          <w:rFonts w:ascii="Calibri" w:eastAsia="Calibri" w:hAnsi="Calibri" w:cs="Calibri"/>
          <w:sz w:val="24"/>
          <w:szCs w:val="24"/>
        </w:rPr>
        <w:t>ly list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 xml:space="preserve">of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z w:val="24"/>
          <w:szCs w:val="24"/>
        </w:rPr>
        <w:t xml:space="preserve">il’s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6C1D5B">
        <w:rPr>
          <w:rFonts w:ascii="Calibri" w:eastAsia="Calibri" w:hAnsi="Calibri" w:cs="Calibri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3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h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6C1D5B">
        <w:rPr>
          <w:rFonts w:ascii="Calibri" w:eastAsia="Calibri" w:hAnsi="Calibri" w:cs="Calibri"/>
          <w:sz w:val="24"/>
          <w:szCs w:val="24"/>
        </w:rPr>
        <w:t>ess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6C1D5B">
        <w:rPr>
          <w:rFonts w:ascii="Calibri" w:eastAsia="Calibri" w:hAnsi="Calibri" w:cs="Calibri"/>
          <w:sz w:val="24"/>
          <w:szCs w:val="24"/>
        </w:rPr>
        <w:t>an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9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0</w:t>
      </w:r>
      <w:r w:rsidRPr="006C1D5B">
        <w:rPr>
          <w:rFonts w:ascii="Calibri" w:eastAsia="Calibri" w:hAnsi="Calibri" w:cs="Calibri"/>
          <w:sz w:val="24"/>
          <w:szCs w:val="24"/>
        </w:rPr>
        <w:t>% a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C1D5B">
        <w:rPr>
          <w:rFonts w:ascii="Calibri" w:eastAsia="Calibri" w:hAnsi="Calibri" w:cs="Calibri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e</w:t>
      </w:r>
    </w:p>
    <w:p w:rsidR="001D6EA0" w:rsidRPr="006C1D5B" w:rsidRDefault="00033C7F" w:rsidP="006C1D5B">
      <w:pPr>
        <w:pStyle w:val="ListParagraph"/>
        <w:numPr>
          <w:ilvl w:val="1"/>
          <w:numId w:val="13"/>
        </w:numPr>
        <w:tabs>
          <w:tab w:val="left" w:pos="980"/>
        </w:tabs>
        <w:spacing w:before="6" w:line="280" w:lineRule="exact"/>
        <w:ind w:right="381"/>
        <w:rPr>
          <w:rFonts w:ascii="Calibri" w:eastAsia="Calibri" w:hAnsi="Calibri" w:cs="Calibri"/>
          <w:sz w:val="24"/>
          <w:szCs w:val="24"/>
        </w:rPr>
      </w:pPr>
      <w:r w:rsidRPr="006C1D5B">
        <w:rPr>
          <w:rFonts w:ascii="Calibri" w:eastAsia="Calibri" w:hAnsi="Calibri" w:cs="Calibri"/>
          <w:sz w:val="24"/>
          <w:szCs w:val="24"/>
        </w:rPr>
        <w:t>Will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6C1D5B">
        <w:rPr>
          <w:rFonts w:ascii="Calibri" w:eastAsia="Calibri" w:hAnsi="Calibri" w:cs="Calibri"/>
          <w:sz w:val="24"/>
          <w:szCs w:val="24"/>
        </w:rPr>
        <w:t>y and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or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z w:val="24"/>
          <w:szCs w:val="24"/>
        </w:rPr>
        <w:t>ils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C1D5B">
        <w:rPr>
          <w:rFonts w:ascii="Calibri" w:eastAsia="Calibri" w:hAnsi="Calibri" w:cs="Calibri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 xml:space="preserve">risk 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C1D5B">
        <w:rPr>
          <w:rFonts w:ascii="Calibri" w:eastAsia="Calibri" w:hAnsi="Calibri" w:cs="Calibri"/>
          <w:sz w:val="24"/>
          <w:szCs w:val="24"/>
        </w:rPr>
        <w:t xml:space="preserve">f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6C1D5B">
        <w:rPr>
          <w:rFonts w:ascii="Calibri" w:eastAsia="Calibri" w:hAnsi="Calibri" w:cs="Calibri"/>
          <w:sz w:val="24"/>
          <w:szCs w:val="24"/>
        </w:rPr>
        <w:t>eco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C1D5B">
        <w:rPr>
          <w:rFonts w:ascii="Calibri" w:eastAsia="Calibri" w:hAnsi="Calibri" w:cs="Calibri"/>
          <w:sz w:val="24"/>
          <w:szCs w:val="24"/>
        </w:rPr>
        <w:t>g</w:t>
      </w:r>
      <w:r w:rsidRPr="006C1D5B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z w:val="24"/>
          <w:szCs w:val="24"/>
        </w:rPr>
        <w:t>ersis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C1D5B">
        <w:rPr>
          <w:rFonts w:ascii="Calibri" w:eastAsia="Calibri" w:hAnsi="Calibri" w:cs="Calibri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6C1D5B">
        <w:rPr>
          <w:rFonts w:ascii="Calibri" w:eastAsia="Calibri" w:hAnsi="Calibri" w:cs="Calibri"/>
          <w:sz w:val="24"/>
          <w:szCs w:val="24"/>
        </w:rPr>
        <w:t>se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es</w:t>
      </w:r>
      <w:r w:rsidRPr="006C1D5B">
        <w:rPr>
          <w:rFonts w:ascii="Calibri" w:eastAsia="Calibri" w:hAnsi="Calibri" w:cs="Calibri"/>
          <w:sz w:val="24"/>
          <w:szCs w:val="24"/>
        </w:rPr>
        <w:t xml:space="preserve">,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6C1D5B">
        <w:rPr>
          <w:rFonts w:ascii="Calibri" w:eastAsia="Calibri" w:hAnsi="Calibri" w:cs="Calibri"/>
          <w:sz w:val="24"/>
          <w:szCs w:val="24"/>
        </w:rPr>
        <w:t>si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z w:val="24"/>
          <w:szCs w:val="24"/>
        </w:rPr>
        <w:t>g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Sims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s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y</w:t>
      </w:r>
      <w:r w:rsidRPr="006C1D5B">
        <w:rPr>
          <w:rFonts w:ascii="Calibri" w:eastAsia="Calibri" w:hAnsi="Calibri" w:cs="Calibri"/>
          <w:sz w:val="24"/>
          <w:szCs w:val="24"/>
        </w:rPr>
        <w:t>s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C1D5B">
        <w:rPr>
          <w:rFonts w:ascii="Calibri" w:eastAsia="Calibri" w:hAnsi="Calibri" w:cs="Calibri"/>
          <w:sz w:val="24"/>
          <w:szCs w:val="24"/>
        </w:rPr>
        <w:t>m</w:t>
      </w:r>
    </w:p>
    <w:p w:rsidR="001D6EA0" w:rsidRPr="006C1D5B" w:rsidRDefault="00033C7F" w:rsidP="006C1D5B">
      <w:pPr>
        <w:pStyle w:val="ListParagraph"/>
        <w:numPr>
          <w:ilvl w:val="1"/>
          <w:numId w:val="13"/>
        </w:numPr>
        <w:tabs>
          <w:tab w:val="left" w:pos="980"/>
        </w:tabs>
        <w:spacing w:before="5"/>
        <w:ind w:right="384"/>
        <w:rPr>
          <w:rFonts w:ascii="Calibri" w:eastAsia="Calibri" w:hAnsi="Calibri" w:cs="Calibri"/>
          <w:sz w:val="24"/>
          <w:szCs w:val="24"/>
        </w:rPr>
      </w:pPr>
      <w:r w:rsidRPr="006C1D5B">
        <w:rPr>
          <w:rFonts w:ascii="Calibri" w:eastAsia="Calibri" w:hAnsi="Calibri" w:cs="Calibri"/>
          <w:sz w:val="24"/>
          <w:szCs w:val="24"/>
        </w:rPr>
        <w:t>Will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act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z w:val="24"/>
          <w:szCs w:val="24"/>
        </w:rPr>
        <w:t>ar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6C1D5B">
        <w:rPr>
          <w:rFonts w:ascii="Calibri" w:eastAsia="Calibri" w:hAnsi="Calibri" w:cs="Calibri"/>
          <w:sz w:val="24"/>
          <w:szCs w:val="24"/>
        </w:rPr>
        <w:t>s/</w:t>
      </w:r>
      <w:proofErr w:type="spellStart"/>
      <w:r w:rsidRPr="006C1D5B">
        <w:rPr>
          <w:rFonts w:ascii="Calibri" w:eastAsia="Calibri" w:hAnsi="Calibri" w:cs="Calibri"/>
          <w:sz w:val="24"/>
          <w:szCs w:val="24"/>
        </w:rPr>
        <w:t>ca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6C1D5B">
        <w:rPr>
          <w:rFonts w:ascii="Calibri" w:eastAsia="Calibri" w:hAnsi="Calibri" w:cs="Calibri"/>
          <w:sz w:val="24"/>
          <w:szCs w:val="24"/>
        </w:rPr>
        <w:t>ers</w:t>
      </w:r>
      <w:proofErr w:type="spellEnd"/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if a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C1D5B">
        <w:rPr>
          <w:rFonts w:ascii="Calibri" w:eastAsia="Calibri" w:hAnsi="Calibri" w:cs="Calibri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/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un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ctu</w:t>
      </w:r>
      <w:r w:rsidRPr="006C1D5B">
        <w:rPr>
          <w:rFonts w:ascii="Calibri" w:eastAsia="Calibri" w:hAnsi="Calibri" w:cs="Calibri"/>
          <w:sz w:val="24"/>
          <w:szCs w:val="24"/>
        </w:rPr>
        <w:t>ali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y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6C1D5B">
        <w:rPr>
          <w:rFonts w:ascii="Calibri" w:eastAsia="Calibri" w:hAnsi="Calibri" w:cs="Calibri"/>
          <w:sz w:val="24"/>
          <w:szCs w:val="24"/>
        </w:rPr>
        <w:t>eco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6C1D5B">
        <w:rPr>
          <w:rFonts w:ascii="Calibri" w:eastAsia="Calibri" w:hAnsi="Calibri" w:cs="Calibri"/>
          <w:sz w:val="24"/>
          <w:szCs w:val="24"/>
        </w:rPr>
        <w:t>es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6C1D5B">
        <w:rPr>
          <w:rFonts w:ascii="Calibri" w:eastAsia="Calibri" w:hAnsi="Calibri" w:cs="Calibri"/>
          <w:sz w:val="24"/>
          <w:szCs w:val="24"/>
        </w:rPr>
        <w:t xml:space="preserve">n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6C1D5B">
        <w:rPr>
          <w:rFonts w:ascii="Calibri" w:eastAsia="Calibri" w:hAnsi="Calibri" w:cs="Calibri"/>
          <w:sz w:val="24"/>
          <w:szCs w:val="24"/>
        </w:rPr>
        <w:t xml:space="preserve">y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/</w:t>
      </w:r>
      <w:r w:rsidRPr="006C1D5B">
        <w:rPr>
          <w:rFonts w:ascii="Calibri" w:eastAsia="Calibri" w:hAnsi="Calibri" w:cs="Calibri"/>
          <w:sz w:val="24"/>
          <w:szCs w:val="24"/>
        </w:rPr>
        <w:t>l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C1D5B">
        <w:rPr>
          <w:rFonts w:ascii="Calibri" w:eastAsia="Calibri" w:hAnsi="Calibri" w:cs="Calibri"/>
          <w:sz w:val="24"/>
          <w:szCs w:val="24"/>
        </w:rPr>
        <w:t>r</w:t>
      </w:r>
    </w:p>
    <w:p w:rsidR="001D6EA0" w:rsidRPr="006C1D5B" w:rsidRDefault="00033C7F" w:rsidP="006C1D5B">
      <w:pPr>
        <w:pStyle w:val="ListParagraph"/>
        <w:numPr>
          <w:ilvl w:val="1"/>
          <w:numId w:val="13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6C1D5B">
        <w:rPr>
          <w:rFonts w:ascii="Calibri" w:eastAsia="Calibri" w:hAnsi="Calibri" w:cs="Calibri"/>
          <w:sz w:val="24"/>
          <w:szCs w:val="24"/>
        </w:rPr>
        <w:t>To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ma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k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6C1D5B">
        <w:rPr>
          <w:rFonts w:ascii="Calibri" w:eastAsia="Calibri" w:hAnsi="Calibri" w:cs="Calibri"/>
          <w:sz w:val="24"/>
          <w:szCs w:val="24"/>
        </w:rPr>
        <w:t xml:space="preserve">irst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C1D5B">
        <w:rPr>
          <w:rFonts w:ascii="Calibri" w:eastAsia="Calibri" w:hAnsi="Calibri" w:cs="Calibri"/>
          <w:sz w:val="24"/>
          <w:szCs w:val="24"/>
        </w:rPr>
        <w:t>ay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6C1D5B">
        <w:rPr>
          <w:rFonts w:ascii="Calibri" w:eastAsia="Calibri" w:hAnsi="Calibri" w:cs="Calibri"/>
          <w:sz w:val="24"/>
          <w:szCs w:val="24"/>
        </w:rPr>
        <w:t>s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al</w:t>
      </w:r>
      <w:r w:rsidRPr="006C1D5B">
        <w:rPr>
          <w:rFonts w:ascii="Calibri" w:eastAsia="Calibri" w:hAnsi="Calibri" w:cs="Calibri"/>
          <w:spacing w:val="5"/>
          <w:sz w:val="24"/>
          <w:szCs w:val="24"/>
        </w:rPr>
        <w:t>l</w:t>
      </w:r>
      <w:r w:rsidRPr="006C1D5B">
        <w:rPr>
          <w:rFonts w:ascii="Calibri" w:eastAsia="Calibri" w:hAnsi="Calibri" w:cs="Calibri"/>
          <w:sz w:val="24"/>
          <w:szCs w:val="24"/>
        </w:rPr>
        <w:t>s</w:t>
      </w:r>
    </w:p>
    <w:p w:rsidR="001D6EA0" w:rsidRPr="006C1D5B" w:rsidRDefault="00033C7F" w:rsidP="006C1D5B">
      <w:pPr>
        <w:pStyle w:val="ListParagraph"/>
        <w:numPr>
          <w:ilvl w:val="1"/>
          <w:numId w:val="13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6C1D5B">
        <w:rPr>
          <w:rFonts w:ascii="Calibri" w:eastAsia="Calibri" w:hAnsi="Calibri" w:cs="Calibri"/>
          <w:sz w:val="24"/>
          <w:szCs w:val="24"/>
        </w:rPr>
        <w:t>To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s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z w:val="24"/>
          <w:szCs w:val="24"/>
        </w:rPr>
        <w:t>d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6C1D5B">
        <w:rPr>
          <w:rFonts w:ascii="Calibri" w:eastAsia="Calibri" w:hAnsi="Calibri" w:cs="Calibri"/>
          <w:sz w:val="24"/>
          <w:szCs w:val="24"/>
        </w:rPr>
        <w:t>ex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>/</w:t>
      </w:r>
      <w:r w:rsidRPr="006C1D5B">
        <w:rPr>
          <w:rFonts w:ascii="Calibri" w:eastAsia="Calibri" w:hAnsi="Calibri" w:cs="Calibri"/>
          <w:sz w:val="24"/>
          <w:szCs w:val="24"/>
        </w:rPr>
        <w:t>lett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C1D5B">
        <w:rPr>
          <w:rFonts w:ascii="Calibri" w:eastAsia="Calibri" w:hAnsi="Calibri" w:cs="Calibri"/>
          <w:sz w:val="24"/>
          <w:szCs w:val="24"/>
        </w:rPr>
        <w:t>r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 xml:space="preserve">if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r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C1D5B">
        <w:rPr>
          <w:rFonts w:ascii="Calibri" w:eastAsia="Calibri" w:hAnsi="Calibri" w:cs="Calibri"/>
          <w:sz w:val="24"/>
          <w:szCs w:val="24"/>
        </w:rPr>
        <w:t>s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all</w:t>
      </w:r>
    </w:p>
    <w:p w:rsidR="001D6EA0" w:rsidRPr="006C1D5B" w:rsidRDefault="00033C7F" w:rsidP="006C1D5B">
      <w:pPr>
        <w:pStyle w:val="ListParagraph"/>
        <w:numPr>
          <w:ilvl w:val="1"/>
          <w:numId w:val="13"/>
        </w:numPr>
        <w:tabs>
          <w:tab w:val="left" w:pos="980"/>
        </w:tabs>
        <w:spacing w:before="1"/>
        <w:ind w:right="1474"/>
        <w:rPr>
          <w:rFonts w:ascii="Calibri" w:eastAsia="Calibri" w:hAnsi="Calibri" w:cs="Calibri"/>
          <w:sz w:val="24"/>
          <w:szCs w:val="24"/>
        </w:rPr>
      </w:pPr>
      <w:r w:rsidRPr="006C1D5B">
        <w:rPr>
          <w:rFonts w:ascii="Calibri" w:eastAsia="Calibri" w:hAnsi="Calibri" w:cs="Calibri"/>
          <w:sz w:val="24"/>
          <w:szCs w:val="24"/>
        </w:rPr>
        <w:t>If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n</w:t>
      </w:r>
      <w:r w:rsidRPr="006C1D5B">
        <w:rPr>
          <w:rFonts w:ascii="Calibri" w:eastAsia="Calibri" w:hAnsi="Calibri" w:cs="Calibri"/>
          <w:sz w:val="24"/>
          <w:szCs w:val="24"/>
        </w:rPr>
        <w:t xml:space="preserve">ecessary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6C1D5B">
        <w:rPr>
          <w:rFonts w:ascii="Calibri" w:eastAsia="Calibri" w:hAnsi="Calibri" w:cs="Calibri"/>
          <w:sz w:val="24"/>
          <w:szCs w:val="24"/>
        </w:rPr>
        <w:t>ill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arr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an</w:t>
      </w:r>
      <w:r w:rsidRPr="006C1D5B">
        <w:rPr>
          <w:rFonts w:ascii="Calibri" w:eastAsia="Calibri" w:hAnsi="Calibri" w:cs="Calibri"/>
          <w:spacing w:val="-3"/>
          <w:sz w:val="24"/>
          <w:szCs w:val="24"/>
        </w:rPr>
        <w:t>g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an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ac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C1D5B">
        <w:rPr>
          <w:rFonts w:ascii="Calibri" w:eastAsia="Calibri" w:hAnsi="Calibri" w:cs="Calibri"/>
          <w:sz w:val="24"/>
          <w:szCs w:val="24"/>
        </w:rPr>
        <w:t>on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z w:val="24"/>
          <w:szCs w:val="24"/>
        </w:rPr>
        <w:t>lan me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z w:val="24"/>
          <w:szCs w:val="24"/>
        </w:rPr>
        <w:t>g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 xml:space="preserve"> i</w:t>
      </w:r>
      <w:r w:rsidRPr="006C1D5B">
        <w:rPr>
          <w:rFonts w:ascii="Calibri" w:eastAsia="Calibri" w:hAnsi="Calibri" w:cs="Calibri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s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6C1D5B">
        <w:rPr>
          <w:rFonts w:ascii="Calibri" w:eastAsia="Calibri" w:hAnsi="Calibri" w:cs="Calibri"/>
          <w:sz w:val="24"/>
          <w:szCs w:val="24"/>
        </w:rPr>
        <w:t>ool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6C1D5B">
        <w:rPr>
          <w:rFonts w:ascii="Calibri" w:eastAsia="Calibri" w:hAnsi="Calibri" w:cs="Calibri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 xml:space="preserve">h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z w:val="24"/>
          <w:szCs w:val="24"/>
        </w:rPr>
        <w:t>ar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t/</w:t>
      </w:r>
      <w:proofErr w:type="spellStart"/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ar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6C1D5B">
        <w:rPr>
          <w:rFonts w:ascii="Calibri" w:eastAsia="Calibri" w:hAnsi="Calibri" w:cs="Calibri"/>
          <w:sz w:val="24"/>
          <w:szCs w:val="24"/>
        </w:rPr>
        <w:t>rs</w:t>
      </w:r>
      <w:proofErr w:type="spellEnd"/>
    </w:p>
    <w:p w:rsidR="001D6EA0" w:rsidRPr="006C1D5B" w:rsidRDefault="00033C7F" w:rsidP="006C1D5B">
      <w:pPr>
        <w:pStyle w:val="ListParagraph"/>
        <w:numPr>
          <w:ilvl w:val="1"/>
          <w:numId w:val="13"/>
        </w:numPr>
        <w:tabs>
          <w:tab w:val="left" w:pos="980"/>
        </w:tabs>
        <w:spacing w:before="5" w:line="280" w:lineRule="exact"/>
        <w:ind w:right="522"/>
        <w:rPr>
          <w:rFonts w:ascii="Calibri" w:eastAsia="Calibri" w:hAnsi="Calibri" w:cs="Calibri"/>
          <w:sz w:val="24"/>
          <w:szCs w:val="24"/>
        </w:rPr>
      </w:pPr>
      <w:r w:rsidRPr="006C1D5B">
        <w:rPr>
          <w:rFonts w:ascii="Calibri" w:eastAsia="Calibri" w:hAnsi="Calibri" w:cs="Calibri"/>
          <w:sz w:val="24"/>
          <w:szCs w:val="24"/>
        </w:rPr>
        <w:t>If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p</w:t>
      </w:r>
      <w:r w:rsidRPr="006C1D5B">
        <w:rPr>
          <w:rFonts w:ascii="Calibri" w:eastAsia="Calibri" w:hAnsi="Calibri" w:cs="Calibri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t/</w:t>
      </w:r>
      <w:proofErr w:type="spellStart"/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ar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C1D5B">
        <w:rPr>
          <w:rFonts w:ascii="Calibri" w:eastAsia="Calibri" w:hAnsi="Calibri" w:cs="Calibri"/>
          <w:sz w:val="24"/>
          <w:szCs w:val="24"/>
        </w:rPr>
        <w:t>r</w:t>
      </w:r>
      <w:proofErr w:type="spellEnd"/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6C1D5B">
        <w:rPr>
          <w:rFonts w:ascii="Calibri" w:eastAsia="Calibri" w:hAnsi="Calibri" w:cs="Calibri"/>
          <w:sz w:val="24"/>
          <w:szCs w:val="24"/>
        </w:rPr>
        <w:t>ails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C1D5B">
        <w:rPr>
          <w:rFonts w:ascii="Calibri" w:eastAsia="Calibri" w:hAnsi="Calibri" w:cs="Calibri"/>
          <w:sz w:val="24"/>
          <w:szCs w:val="24"/>
        </w:rPr>
        <w:t>d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m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z w:val="24"/>
          <w:szCs w:val="24"/>
        </w:rPr>
        <w:t>g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6C1D5B">
        <w:rPr>
          <w:rFonts w:ascii="Calibri" w:eastAsia="Calibri" w:hAnsi="Calibri" w:cs="Calibri"/>
          <w:sz w:val="24"/>
          <w:szCs w:val="24"/>
        </w:rPr>
        <w:t>ill</w:t>
      </w:r>
      <w:r w:rsidRPr="006C1D5B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 xml:space="preserve">ask </w:t>
      </w:r>
      <w:r w:rsidR="006C1D5B">
        <w:rPr>
          <w:rFonts w:ascii="Calibri" w:eastAsia="Calibri" w:hAnsi="Calibri" w:cs="Calibri"/>
          <w:spacing w:val="-2"/>
          <w:sz w:val="24"/>
          <w:szCs w:val="24"/>
        </w:rPr>
        <w:t xml:space="preserve">class teacher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arry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6C1D5B">
        <w:rPr>
          <w:rFonts w:ascii="Calibri" w:eastAsia="Calibri" w:hAnsi="Calibri" w:cs="Calibri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h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6C1D5B">
        <w:rPr>
          <w:rFonts w:ascii="Calibri" w:eastAsia="Calibri" w:hAnsi="Calibri" w:cs="Calibri"/>
          <w:sz w:val="24"/>
          <w:szCs w:val="24"/>
        </w:rPr>
        <w:t>e vi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s</w:t>
      </w:r>
      <w:r w:rsidRPr="006C1D5B">
        <w:rPr>
          <w:rFonts w:ascii="Calibri" w:eastAsia="Calibri" w:hAnsi="Calibri" w:cs="Calibri"/>
          <w:sz w:val="24"/>
          <w:szCs w:val="24"/>
        </w:rPr>
        <w:t>it</w:t>
      </w:r>
    </w:p>
    <w:p w:rsidR="001D6EA0" w:rsidRPr="006C1D5B" w:rsidRDefault="00033C7F" w:rsidP="006C1D5B">
      <w:pPr>
        <w:pStyle w:val="ListParagraph"/>
        <w:numPr>
          <w:ilvl w:val="1"/>
          <w:numId w:val="13"/>
        </w:numPr>
        <w:spacing w:before="7"/>
        <w:rPr>
          <w:rFonts w:ascii="Calibri" w:eastAsia="Calibri" w:hAnsi="Calibri" w:cs="Calibri"/>
          <w:sz w:val="24"/>
          <w:szCs w:val="24"/>
        </w:rPr>
      </w:pPr>
      <w:r w:rsidRPr="006C1D5B">
        <w:rPr>
          <w:rFonts w:ascii="Calibri" w:eastAsia="Calibri" w:hAnsi="Calibri" w:cs="Calibri"/>
          <w:sz w:val="24"/>
          <w:szCs w:val="24"/>
        </w:rPr>
        <w:t>Will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h</w:t>
      </w:r>
      <w:r w:rsidRPr="006C1D5B">
        <w:rPr>
          <w:rFonts w:ascii="Calibri" w:eastAsia="Calibri" w:hAnsi="Calibri" w:cs="Calibri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6C1D5B">
        <w:rPr>
          <w:rFonts w:ascii="Calibri" w:eastAsia="Calibri" w:hAnsi="Calibri" w:cs="Calibri"/>
          <w:sz w:val="24"/>
          <w:szCs w:val="24"/>
        </w:rPr>
        <w:t>d</w:t>
      </w:r>
      <w:r w:rsidRPr="006C1D5B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6C1D5B">
        <w:rPr>
          <w:rFonts w:ascii="Calibri" w:eastAsia="Calibri" w:hAnsi="Calibri" w:cs="Calibri"/>
          <w:sz w:val="24"/>
          <w:szCs w:val="24"/>
        </w:rPr>
        <w:t>eview me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3"/>
          <w:sz w:val="24"/>
          <w:szCs w:val="24"/>
        </w:rPr>
        <w:t>g</w:t>
      </w:r>
      <w:r w:rsidRPr="006C1D5B">
        <w:rPr>
          <w:rFonts w:ascii="Calibri" w:eastAsia="Calibri" w:hAnsi="Calibri" w:cs="Calibri"/>
          <w:sz w:val="24"/>
          <w:szCs w:val="24"/>
        </w:rPr>
        <w:t xml:space="preserve">s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6C1D5B">
        <w:rPr>
          <w:rFonts w:ascii="Calibri" w:eastAsia="Calibri" w:hAnsi="Calibri" w:cs="Calibri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h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C1D5B">
        <w:rPr>
          <w:rFonts w:ascii="Calibri" w:eastAsia="Calibri" w:hAnsi="Calibri" w:cs="Calibri"/>
          <w:sz w:val="24"/>
          <w:szCs w:val="24"/>
        </w:rPr>
        <w:t>ar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nt/</w:t>
      </w:r>
      <w:proofErr w:type="spellStart"/>
      <w:proofErr w:type="gramStart"/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6C1D5B">
        <w:rPr>
          <w:rFonts w:ascii="Calibri" w:eastAsia="Calibri" w:hAnsi="Calibri" w:cs="Calibri"/>
          <w:sz w:val="24"/>
          <w:szCs w:val="24"/>
        </w:rPr>
        <w:t>er</w:t>
      </w:r>
      <w:proofErr w:type="spellEnd"/>
      <w:proofErr w:type="gramEnd"/>
    </w:p>
    <w:p w:rsidR="001D6EA0" w:rsidRDefault="00033C7F" w:rsidP="006C1D5B">
      <w:pPr>
        <w:pStyle w:val="ListParagraph"/>
        <w:numPr>
          <w:ilvl w:val="1"/>
          <w:numId w:val="13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6C1D5B">
        <w:rPr>
          <w:rFonts w:ascii="Calibri" w:eastAsia="Calibri" w:hAnsi="Calibri" w:cs="Calibri"/>
          <w:sz w:val="24"/>
          <w:szCs w:val="24"/>
        </w:rPr>
        <w:t>Will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mai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 xml:space="preserve">ain 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up</w:t>
      </w:r>
      <w:r w:rsidRPr="006C1D5B">
        <w:rPr>
          <w:rFonts w:ascii="Calibri" w:eastAsia="Calibri" w:hAnsi="Calibri" w:cs="Calibri"/>
          <w:sz w:val="24"/>
          <w:szCs w:val="24"/>
        </w:rPr>
        <w:t>il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es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z w:val="24"/>
          <w:szCs w:val="24"/>
        </w:rPr>
        <w:t>r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C1D5B">
        <w:rPr>
          <w:rFonts w:ascii="Calibri" w:eastAsia="Calibri" w:hAnsi="Calibri" w:cs="Calibri"/>
          <w:sz w:val="24"/>
          <w:szCs w:val="24"/>
        </w:rPr>
        <w:t>gar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z w:val="24"/>
          <w:szCs w:val="24"/>
        </w:rPr>
        <w:t>g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C1D5B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6C1D5B">
        <w:rPr>
          <w:rFonts w:ascii="Calibri" w:eastAsia="Calibri" w:hAnsi="Calibri" w:cs="Calibri"/>
          <w:sz w:val="24"/>
          <w:szCs w:val="24"/>
        </w:rPr>
        <w:t>a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C1D5B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C1D5B">
        <w:rPr>
          <w:rFonts w:ascii="Calibri" w:eastAsia="Calibri" w:hAnsi="Calibri" w:cs="Calibri"/>
          <w:sz w:val="24"/>
          <w:szCs w:val="24"/>
        </w:rPr>
        <w:t>e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gramStart"/>
      <w:r w:rsidRPr="006C1D5B">
        <w:rPr>
          <w:rFonts w:ascii="Calibri" w:eastAsia="Calibri" w:hAnsi="Calibri" w:cs="Calibri"/>
          <w:sz w:val="24"/>
          <w:szCs w:val="24"/>
        </w:rPr>
        <w:t>is</w:t>
      </w:r>
      <w:r w:rsidRPr="006C1D5B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6C1D5B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6C1D5B">
        <w:rPr>
          <w:rFonts w:ascii="Calibri" w:eastAsia="Calibri" w:hAnsi="Calibri" w:cs="Calibri"/>
          <w:sz w:val="24"/>
          <w:szCs w:val="24"/>
        </w:rPr>
        <w:t>es</w:t>
      </w:r>
      <w:proofErr w:type="gramEnd"/>
    </w:p>
    <w:p w:rsidR="00CD4030" w:rsidRDefault="00CD4030" w:rsidP="00CD4030">
      <w:pPr>
        <w:spacing w:line="300" w:lineRule="exact"/>
        <w:rPr>
          <w:rFonts w:ascii="Calibri" w:eastAsia="Calibri" w:hAnsi="Calibri" w:cs="Calibri"/>
          <w:sz w:val="24"/>
          <w:szCs w:val="24"/>
        </w:rPr>
      </w:pPr>
    </w:p>
    <w:p w:rsidR="00CD4030" w:rsidRDefault="00CD4030" w:rsidP="00CD4030">
      <w:pPr>
        <w:spacing w:line="300" w:lineRule="exact"/>
        <w:rPr>
          <w:rFonts w:ascii="Calibri" w:eastAsia="Calibri" w:hAnsi="Calibri" w:cs="Calibri"/>
          <w:sz w:val="24"/>
          <w:szCs w:val="24"/>
        </w:rPr>
      </w:pPr>
    </w:p>
    <w:p w:rsidR="00CD4030" w:rsidRDefault="00CD4030" w:rsidP="00CD4030">
      <w:pPr>
        <w:spacing w:line="300" w:lineRule="exact"/>
        <w:rPr>
          <w:rFonts w:ascii="Calibri" w:eastAsia="Calibri" w:hAnsi="Calibri" w:cs="Calibri"/>
          <w:sz w:val="24"/>
          <w:szCs w:val="24"/>
        </w:rPr>
      </w:pPr>
    </w:p>
    <w:p w:rsidR="00CD4030" w:rsidRDefault="00CD4030" w:rsidP="00CD4030">
      <w:pPr>
        <w:spacing w:line="300" w:lineRule="exact"/>
        <w:rPr>
          <w:rFonts w:ascii="Calibri" w:eastAsia="Calibri" w:hAnsi="Calibri" w:cs="Calibri"/>
          <w:sz w:val="24"/>
          <w:szCs w:val="24"/>
        </w:rPr>
      </w:pPr>
    </w:p>
    <w:p w:rsidR="00CD4030" w:rsidRPr="00CD4030" w:rsidRDefault="00CD4030" w:rsidP="00CD4030">
      <w:pPr>
        <w:spacing w:line="300" w:lineRule="exact"/>
        <w:rPr>
          <w:rFonts w:ascii="Calibri" w:eastAsia="Calibri" w:hAnsi="Calibri" w:cs="Calibri"/>
          <w:sz w:val="24"/>
          <w:szCs w:val="24"/>
        </w:rPr>
      </w:pPr>
    </w:p>
    <w:p w:rsidR="0077665A" w:rsidRDefault="0077665A">
      <w:pPr>
        <w:spacing w:before="35"/>
        <w:ind w:left="264"/>
        <w:rPr>
          <w:rFonts w:ascii="Calibri" w:eastAsia="Calibri" w:hAnsi="Calibri" w:cs="Calibri"/>
          <w:spacing w:val="-1"/>
          <w:sz w:val="28"/>
          <w:szCs w:val="28"/>
        </w:rPr>
      </w:pPr>
    </w:p>
    <w:p w:rsidR="001D6EA0" w:rsidRDefault="00033C7F">
      <w:pPr>
        <w:spacing w:before="35"/>
        <w:ind w:left="264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pacing w:val="-1"/>
          <w:sz w:val="28"/>
          <w:szCs w:val="28"/>
        </w:rPr>
        <w:lastRenderedPageBreak/>
        <w:t>C</w:t>
      </w:r>
      <w:r>
        <w:rPr>
          <w:rFonts w:ascii="Calibri" w:eastAsia="Calibri" w:hAnsi="Calibri" w:cs="Calibri"/>
          <w:sz w:val="28"/>
          <w:szCs w:val="28"/>
        </w:rPr>
        <w:t>lass t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-1"/>
          <w:sz w:val="28"/>
          <w:szCs w:val="28"/>
        </w:rPr>
        <w:t>ch</w:t>
      </w:r>
      <w:r>
        <w:rPr>
          <w:rFonts w:ascii="Calibri" w:eastAsia="Calibri" w:hAnsi="Calibri" w:cs="Calibri"/>
          <w:sz w:val="28"/>
          <w:szCs w:val="28"/>
        </w:rPr>
        <w:t>ers</w:t>
      </w:r>
    </w:p>
    <w:p w:rsidR="001D6EA0" w:rsidRDefault="001D6EA0">
      <w:pPr>
        <w:spacing w:before="10" w:line="180" w:lineRule="exact"/>
        <w:rPr>
          <w:sz w:val="18"/>
          <w:szCs w:val="18"/>
        </w:rPr>
      </w:pPr>
    </w:p>
    <w:p w:rsidR="001D6EA0" w:rsidRDefault="001D6EA0">
      <w:pPr>
        <w:spacing w:line="200" w:lineRule="exact"/>
      </w:pPr>
    </w:p>
    <w:p w:rsidR="001D6EA0" w:rsidRPr="00CD4030" w:rsidRDefault="00033C7F" w:rsidP="00CD4030">
      <w:pPr>
        <w:pStyle w:val="ListParagraph"/>
        <w:numPr>
          <w:ilvl w:val="0"/>
          <w:numId w:val="14"/>
        </w:numPr>
        <w:rPr>
          <w:rFonts w:ascii="Calibri" w:eastAsia="Calibri" w:hAnsi="Calibri" w:cs="Calibri"/>
          <w:sz w:val="24"/>
          <w:szCs w:val="24"/>
        </w:rPr>
      </w:pP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r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CD4030">
        <w:rPr>
          <w:rFonts w:ascii="Calibri" w:eastAsia="Calibri" w:hAnsi="Calibri" w:cs="Calibri"/>
          <w:sz w:val="24"/>
          <w:szCs w:val="24"/>
        </w:rPr>
        <w:t>d</w:t>
      </w:r>
      <w:r w:rsidRPr="00CD4030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ac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CD4030">
        <w:rPr>
          <w:rFonts w:ascii="Calibri" w:eastAsia="Calibri" w:hAnsi="Calibri" w:cs="Calibri"/>
          <w:sz w:val="24"/>
          <w:szCs w:val="24"/>
        </w:rPr>
        <w:t>r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 xml:space="preserve">e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ai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CD4030">
        <w:rPr>
          <w:rFonts w:ascii="Calibri" w:eastAsia="Calibri" w:hAnsi="Calibri" w:cs="Calibri"/>
          <w:sz w:val="24"/>
          <w:szCs w:val="24"/>
        </w:rPr>
        <w:t>s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of a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CD4030">
        <w:rPr>
          <w:rFonts w:ascii="Calibri" w:eastAsia="Calibri" w:hAnsi="Calibri" w:cs="Calibri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 xml:space="preserve">at 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CD4030">
        <w:rPr>
          <w:rFonts w:ascii="Calibri" w:eastAsia="Calibri" w:hAnsi="Calibri" w:cs="Calibri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CD4030">
        <w:rPr>
          <w:rFonts w:ascii="Calibri" w:eastAsia="Calibri" w:hAnsi="Calibri" w:cs="Calibri"/>
          <w:sz w:val="24"/>
          <w:szCs w:val="24"/>
        </w:rPr>
        <w:t>gi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nn</w:t>
      </w:r>
      <w:r w:rsidRPr="00CD4030">
        <w:rPr>
          <w:rFonts w:ascii="Calibri" w:eastAsia="Calibri" w:hAnsi="Calibri" w:cs="Calibri"/>
          <w:sz w:val="24"/>
          <w:szCs w:val="24"/>
        </w:rPr>
        <w:t>i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CD4030">
        <w:rPr>
          <w:rFonts w:ascii="Calibri" w:eastAsia="Calibri" w:hAnsi="Calibri" w:cs="Calibri"/>
          <w:sz w:val="24"/>
          <w:szCs w:val="24"/>
        </w:rPr>
        <w:t>g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of 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z w:val="24"/>
          <w:szCs w:val="24"/>
        </w:rPr>
        <w:t>h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sessio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CD4030">
        <w:rPr>
          <w:rFonts w:ascii="Calibri" w:eastAsia="Calibri" w:hAnsi="Calibri" w:cs="Calibri"/>
          <w:sz w:val="24"/>
          <w:szCs w:val="24"/>
        </w:rPr>
        <w:t>.</w:t>
      </w:r>
    </w:p>
    <w:p w:rsidR="001D6EA0" w:rsidRPr="00CD4030" w:rsidRDefault="00033C7F" w:rsidP="00CD4030">
      <w:pPr>
        <w:pStyle w:val="ListParagraph"/>
        <w:numPr>
          <w:ilvl w:val="0"/>
          <w:numId w:val="14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CD4030">
        <w:rPr>
          <w:rFonts w:ascii="Calibri" w:eastAsia="Calibri" w:hAnsi="Calibri" w:cs="Calibri"/>
          <w:sz w:val="24"/>
          <w:szCs w:val="24"/>
        </w:rPr>
        <w:t>P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CD4030">
        <w:rPr>
          <w:rFonts w:ascii="Calibri" w:eastAsia="Calibri" w:hAnsi="Calibri" w:cs="Calibri"/>
          <w:sz w:val="24"/>
          <w:szCs w:val="24"/>
        </w:rPr>
        <w:t>ss i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CD4030">
        <w:rPr>
          <w:rFonts w:ascii="Calibri" w:eastAsia="Calibri" w:hAnsi="Calibri" w:cs="Calibri"/>
          <w:sz w:val="24"/>
          <w:szCs w:val="24"/>
        </w:rPr>
        <w:t>orm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 xml:space="preserve">ion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CD4030">
        <w:rPr>
          <w:rFonts w:ascii="Calibri" w:eastAsia="Calibri" w:hAnsi="Calibri" w:cs="Calibri"/>
          <w:sz w:val="24"/>
          <w:szCs w:val="24"/>
        </w:rPr>
        <w:t>ega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CD4030">
        <w:rPr>
          <w:rFonts w:ascii="Calibri" w:eastAsia="Calibri" w:hAnsi="Calibri" w:cs="Calibri"/>
          <w:sz w:val="24"/>
          <w:szCs w:val="24"/>
        </w:rPr>
        <w:t>g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CD4030">
        <w:rPr>
          <w:rFonts w:ascii="Calibri" w:eastAsia="Calibri" w:hAnsi="Calibri" w:cs="Calibri"/>
          <w:sz w:val="24"/>
          <w:szCs w:val="24"/>
        </w:rPr>
        <w:t>s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CD4030">
        <w:rPr>
          <w:rFonts w:ascii="Calibri" w:eastAsia="Calibri" w:hAnsi="Calibri" w:cs="Calibri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CD4030">
        <w:rPr>
          <w:rFonts w:ascii="Calibri" w:eastAsia="Calibri" w:hAnsi="Calibri" w:cs="Calibri"/>
          <w:sz w:val="24"/>
          <w:szCs w:val="24"/>
        </w:rPr>
        <w:t>mi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CD4030">
        <w:rPr>
          <w:rFonts w:ascii="Calibri" w:eastAsia="Calibri" w:hAnsi="Calibri" w:cs="Calibri"/>
          <w:sz w:val="24"/>
          <w:szCs w:val="24"/>
        </w:rPr>
        <w:t>is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ra</w:t>
      </w:r>
      <w:r w:rsidRPr="00CD4030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i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CD4030">
        <w:rPr>
          <w:rFonts w:ascii="Calibri" w:eastAsia="Calibri" w:hAnsi="Calibri" w:cs="Calibri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CD4030">
        <w:rPr>
          <w:rFonts w:ascii="Calibri" w:eastAsia="Calibri" w:hAnsi="Calibri" w:cs="Calibri"/>
          <w:sz w:val="24"/>
          <w:szCs w:val="24"/>
        </w:rPr>
        <w:t>i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z w:val="24"/>
          <w:szCs w:val="24"/>
        </w:rPr>
        <w:t>e</w:t>
      </w:r>
    </w:p>
    <w:p w:rsidR="001D6EA0" w:rsidRPr="00CD4030" w:rsidRDefault="00033C7F" w:rsidP="00CD4030">
      <w:pPr>
        <w:pStyle w:val="ListParagraph"/>
        <w:numPr>
          <w:ilvl w:val="0"/>
          <w:numId w:val="14"/>
        </w:numPr>
        <w:tabs>
          <w:tab w:val="left" w:pos="980"/>
        </w:tabs>
        <w:spacing w:before="1"/>
        <w:ind w:right="323"/>
        <w:jc w:val="both"/>
        <w:rPr>
          <w:rFonts w:ascii="Calibri" w:eastAsia="Calibri" w:hAnsi="Calibri" w:cs="Calibri"/>
          <w:sz w:val="24"/>
          <w:szCs w:val="24"/>
        </w:rPr>
      </w:pPr>
      <w:r w:rsidRPr="00CD4030">
        <w:rPr>
          <w:rFonts w:ascii="Calibri" w:eastAsia="Calibri" w:hAnsi="Calibri" w:cs="Calibri"/>
          <w:sz w:val="24"/>
          <w:szCs w:val="24"/>
        </w:rPr>
        <w:t>Will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s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CD4030">
        <w:rPr>
          <w:rFonts w:ascii="Calibri" w:eastAsia="Calibri" w:hAnsi="Calibri" w:cs="Calibri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CD4030">
        <w:rPr>
          <w:rFonts w:ascii="Calibri" w:eastAsia="Calibri" w:hAnsi="Calibri" w:cs="Calibri"/>
          <w:sz w:val="24"/>
          <w:szCs w:val="24"/>
        </w:rPr>
        <w:t>k</w:t>
      </w:r>
      <w:r w:rsidRPr="00CD4030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eve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CD4030">
        <w:rPr>
          <w:rFonts w:ascii="Calibri" w:eastAsia="Calibri" w:hAnsi="Calibri" w:cs="Calibri"/>
          <w:sz w:val="24"/>
          <w:szCs w:val="24"/>
        </w:rPr>
        <w:t>y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up</w:t>
      </w:r>
      <w:r w:rsidRPr="00CD4030">
        <w:rPr>
          <w:rFonts w:ascii="Calibri" w:eastAsia="Calibri" w:hAnsi="Calibri" w:cs="Calibri"/>
          <w:sz w:val="24"/>
          <w:szCs w:val="24"/>
        </w:rPr>
        <w:t>il</w:t>
      </w:r>
      <w:r w:rsidRPr="00CD4030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CD4030">
        <w:rPr>
          <w:rFonts w:ascii="Calibri" w:eastAsia="Calibri" w:hAnsi="Calibri" w:cs="Calibri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r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CD4030">
        <w:rPr>
          <w:rFonts w:ascii="Calibri" w:eastAsia="Calibri" w:hAnsi="Calibri" w:cs="Calibri"/>
          <w:sz w:val="24"/>
          <w:szCs w:val="24"/>
        </w:rPr>
        <w:t>r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CD4030">
        <w:rPr>
          <w:rFonts w:ascii="Calibri" w:eastAsia="Calibri" w:hAnsi="Calibri" w:cs="Calibri"/>
          <w:sz w:val="24"/>
          <w:szCs w:val="24"/>
        </w:rPr>
        <w:t>g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s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CD4030">
        <w:rPr>
          <w:rFonts w:ascii="Calibri" w:eastAsia="Calibri" w:hAnsi="Calibri" w:cs="Calibri"/>
          <w:sz w:val="24"/>
          <w:szCs w:val="24"/>
        </w:rPr>
        <w:t>ol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CD4030">
        <w:rPr>
          <w:rFonts w:ascii="Calibri" w:eastAsia="Calibri" w:hAnsi="Calibri" w:cs="Calibri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CD4030">
        <w:rPr>
          <w:rFonts w:ascii="Calibri" w:eastAsia="Calibri" w:hAnsi="Calibri" w:cs="Calibri"/>
          <w:sz w:val="24"/>
          <w:szCs w:val="24"/>
        </w:rPr>
        <w:t xml:space="preserve">t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CD4030">
        <w:rPr>
          <w:rFonts w:ascii="Calibri" w:eastAsia="Calibri" w:hAnsi="Calibri" w:cs="Calibri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r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CD4030">
        <w:rPr>
          <w:rFonts w:ascii="Calibri" w:eastAsia="Calibri" w:hAnsi="Calibri" w:cs="Calibri"/>
          <w:sz w:val="24"/>
          <w:szCs w:val="24"/>
        </w:rPr>
        <w:t>as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CD4030">
        <w:rPr>
          <w:rFonts w:ascii="Calibri" w:eastAsia="Calibri" w:hAnsi="Calibri" w:cs="Calibri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CD4030">
        <w:rPr>
          <w:rFonts w:ascii="Calibri" w:eastAsia="Calibri" w:hAnsi="Calibri" w:cs="Calibri"/>
          <w:sz w:val="24"/>
          <w:szCs w:val="24"/>
        </w:rPr>
        <w:t>or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CD4030">
        <w:rPr>
          <w:rFonts w:ascii="Calibri" w:eastAsia="Calibri" w:hAnsi="Calibri" w:cs="Calibri"/>
          <w:sz w:val="24"/>
          <w:szCs w:val="24"/>
        </w:rPr>
        <w:t>eir a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CD4030">
        <w:rPr>
          <w:rFonts w:ascii="Calibri" w:eastAsia="Calibri" w:hAnsi="Calibri" w:cs="Calibri"/>
          <w:sz w:val="24"/>
          <w:szCs w:val="24"/>
        </w:rPr>
        <w:t>se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z w:val="24"/>
          <w:szCs w:val="24"/>
        </w:rPr>
        <w:t xml:space="preserve">e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CD4030">
        <w:rPr>
          <w:rFonts w:ascii="Calibri" w:eastAsia="Calibri" w:hAnsi="Calibri" w:cs="Calibri"/>
          <w:sz w:val="24"/>
          <w:szCs w:val="24"/>
        </w:rPr>
        <w:t>re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CD4030">
        <w:rPr>
          <w:rFonts w:ascii="Calibri" w:eastAsia="Calibri" w:hAnsi="Calibri" w:cs="Calibri"/>
          <w:sz w:val="24"/>
          <w:szCs w:val="24"/>
        </w:rPr>
        <w:t>ey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CD4030">
        <w:rPr>
          <w:rFonts w:ascii="Calibri" w:eastAsia="Calibri" w:hAnsi="Calibri" w:cs="Calibri"/>
          <w:sz w:val="24"/>
          <w:szCs w:val="24"/>
        </w:rPr>
        <w:t>re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s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u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pp</w:t>
      </w:r>
      <w:r w:rsidRPr="00CD4030">
        <w:rPr>
          <w:rFonts w:ascii="Calibri" w:eastAsia="Calibri" w:hAnsi="Calibri" w:cs="Calibri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CD4030">
        <w:rPr>
          <w:rFonts w:ascii="Calibri" w:eastAsia="Calibri" w:hAnsi="Calibri" w:cs="Calibri"/>
          <w:sz w:val="24"/>
          <w:szCs w:val="24"/>
        </w:rPr>
        <w:t>d</w:t>
      </w:r>
      <w:r w:rsidRPr="00CD4030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CD4030">
        <w:rPr>
          <w:rFonts w:ascii="Calibri" w:eastAsia="Calibri" w:hAnsi="Calibri" w:cs="Calibri"/>
          <w:sz w:val="24"/>
          <w:szCs w:val="24"/>
        </w:rPr>
        <w:t>d</w:t>
      </w:r>
      <w:r w:rsidRPr="00CD4030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giv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CD4030">
        <w:rPr>
          <w:rFonts w:ascii="Calibri" w:eastAsia="Calibri" w:hAnsi="Calibri" w:cs="Calibri"/>
          <w:sz w:val="24"/>
          <w:szCs w:val="24"/>
        </w:rPr>
        <w:t>n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CD4030">
        <w:rPr>
          <w:rFonts w:ascii="Calibri" w:eastAsia="Calibri" w:hAnsi="Calibri" w:cs="Calibri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CD4030">
        <w:rPr>
          <w:rFonts w:ascii="Calibri" w:eastAsia="Calibri" w:hAnsi="Calibri" w:cs="Calibri"/>
          <w:sz w:val="24"/>
          <w:szCs w:val="24"/>
        </w:rPr>
        <w:t>or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un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 xml:space="preserve">y 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o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z w:val="24"/>
          <w:szCs w:val="24"/>
        </w:rPr>
        <w:t xml:space="preserve">h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CD4030">
        <w:rPr>
          <w:rFonts w:ascii="Calibri" w:eastAsia="Calibri" w:hAnsi="Calibri" w:cs="Calibri"/>
          <w:sz w:val="24"/>
          <w:szCs w:val="24"/>
        </w:rPr>
        <w:t>p</w:t>
      </w:r>
      <w:r w:rsidRPr="00CD4030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CD4030">
        <w:rPr>
          <w:rFonts w:ascii="Calibri" w:eastAsia="Calibri" w:hAnsi="Calibri" w:cs="Calibri"/>
          <w:sz w:val="24"/>
          <w:szCs w:val="24"/>
        </w:rPr>
        <w:t>i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h</w:t>
      </w:r>
      <w:r w:rsidRPr="00CD4030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miss</w:t>
      </w:r>
      <w:r w:rsidRPr="00CD4030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CD4030">
        <w:rPr>
          <w:rFonts w:ascii="Calibri" w:eastAsia="Calibri" w:hAnsi="Calibri" w:cs="Calibri"/>
          <w:sz w:val="24"/>
          <w:szCs w:val="24"/>
        </w:rPr>
        <w:t>d</w:t>
      </w:r>
      <w:r w:rsidRPr="00CD4030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CD4030">
        <w:rPr>
          <w:rFonts w:ascii="Calibri" w:eastAsia="Calibri" w:hAnsi="Calibri" w:cs="Calibri"/>
          <w:sz w:val="24"/>
          <w:szCs w:val="24"/>
        </w:rPr>
        <w:t>ork</w:t>
      </w:r>
    </w:p>
    <w:p w:rsidR="001D6EA0" w:rsidRPr="00CD4030" w:rsidRDefault="00033C7F" w:rsidP="00CD4030">
      <w:pPr>
        <w:pStyle w:val="ListParagraph"/>
        <w:numPr>
          <w:ilvl w:val="0"/>
          <w:numId w:val="14"/>
        </w:numPr>
        <w:spacing w:line="300" w:lineRule="exact"/>
        <w:rPr>
          <w:rFonts w:ascii="Calibri" w:eastAsia="Calibri" w:hAnsi="Calibri" w:cs="Calibri"/>
          <w:sz w:val="24"/>
          <w:szCs w:val="24"/>
        </w:rPr>
      </w:pPr>
      <w:r w:rsidRPr="00CD4030">
        <w:rPr>
          <w:rFonts w:ascii="Calibri" w:eastAsia="Calibri" w:hAnsi="Calibri" w:cs="Calibri"/>
          <w:sz w:val="24"/>
          <w:szCs w:val="24"/>
        </w:rPr>
        <w:t>P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CD4030">
        <w:rPr>
          <w:rFonts w:ascii="Calibri" w:eastAsia="Calibri" w:hAnsi="Calibri" w:cs="Calibri"/>
          <w:sz w:val="24"/>
          <w:szCs w:val="24"/>
        </w:rPr>
        <w:t>es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CD4030">
        <w:rPr>
          <w:rFonts w:ascii="Calibri" w:eastAsia="Calibri" w:hAnsi="Calibri" w:cs="Calibri"/>
          <w:sz w:val="24"/>
          <w:szCs w:val="24"/>
        </w:rPr>
        <w:t xml:space="preserve">t 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er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CD4030">
        <w:rPr>
          <w:rFonts w:ascii="Calibri" w:eastAsia="Calibri" w:hAnsi="Calibri" w:cs="Calibri"/>
          <w:sz w:val="24"/>
          <w:szCs w:val="24"/>
        </w:rPr>
        <w:t>ly</w:t>
      </w:r>
      <w:r w:rsidRPr="00CD4030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z w:val="24"/>
          <w:szCs w:val="24"/>
        </w:rPr>
        <w:t>e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CD4030">
        <w:rPr>
          <w:rFonts w:ascii="Calibri" w:eastAsia="Calibri" w:hAnsi="Calibri" w:cs="Calibri"/>
          <w:sz w:val="24"/>
          <w:szCs w:val="24"/>
        </w:rPr>
        <w:t>i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CD4030">
        <w:rPr>
          <w:rFonts w:ascii="Calibri" w:eastAsia="Calibri" w:hAnsi="Calibri" w:cs="Calibri"/>
          <w:sz w:val="24"/>
          <w:szCs w:val="24"/>
        </w:rPr>
        <w:t>i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CD4030">
        <w:rPr>
          <w:rFonts w:ascii="Calibri" w:eastAsia="Calibri" w:hAnsi="Calibri" w:cs="Calibri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CD4030">
        <w:rPr>
          <w:rFonts w:ascii="Calibri" w:eastAsia="Calibri" w:hAnsi="Calibri" w:cs="Calibri"/>
          <w:sz w:val="24"/>
          <w:szCs w:val="24"/>
        </w:rPr>
        <w:t>s a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CD4030">
        <w:rPr>
          <w:rFonts w:ascii="Calibri" w:eastAsia="Calibri" w:hAnsi="Calibri" w:cs="Calibri"/>
          <w:sz w:val="24"/>
          <w:szCs w:val="24"/>
        </w:rPr>
        <w:t>d</w:t>
      </w:r>
      <w:r w:rsidRPr="00CD4030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CD4030">
        <w:rPr>
          <w:rFonts w:ascii="Calibri" w:eastAsia="Calibri" w:hAnsi="Calibri" w:cs="Calibri"/>
          <w:sz w:val="24"/>
          <w:szCs w:val="24"/>
        </w:rPr>
        <w:t>a</w:t>
      </w:r>
      <w:r w:rsidRPr="00CD4030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CD4030">
        <w:rPr>
          <w:rFonts w:ascii="Calibri" w:eastAsia="Calibri" w:hAnsi="Calibri" w:cs="Calibri"/>
          <w:sz w:val="24"/>
          <w:szCs w:val="24"/>
        </w:rPr>
        <w:t>ar</w:t>
      </w:r>
      <w:r w:rsidRPr="00CD4030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CD4030">
        <w:rPr>
          <w:rFonts w:ascii="Calibri" w:eastAsia="Calibri" w:hAnsi="Calibri" w:cs="Calibri"/>
          <w:sz w:val="24"/>
          <w:szCs w:val="24"/>
        </w:rPr>
        <w:t>s</w:t>
      </w:r>
    </w:p>
    <w:p w:rsidR="001D6EA0" w:rsidRDefault="001D6EA0">
      <w:pPr>
        <w:spacing w:before="2" w:line="280" w:lineRule="exact"/>
        <w:rPr>
          <w:sz w:val="28"/>
          <w:szCs w:val="28"/>
        </w:rPr>
      </w:pPr>
    </w:p>
    <w:p w:rsidR="001D6EA0" w:rsidRDefault="00033C7F">
      <w:pPr>
        <w:ind w:left="264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Hea</w:t>
      </w:r>
      <w:r>
        <w:rPr>
          <w:rFonts w:ascii="Calibri" w:eastAsia="Calibri" w:hAnsi="Calibri" w:cs="Calibri"/>
          <w:spacing w:val="-1"/>
          <w:sz w:val="28"/>
          <w:szCs w:val="28"/>
        </w:rPr>
        <w:t>d</w:t>
      </w:r>
      <w:r w:rsidR="006F61E2">
        <w:rPr>
          <w:rFonts w:ascii="Calibri" w:eastAsia="Calibri" w:hAnsi="Calibri" w:cs="Calibri"/>
          <w:sz w:val="28"/>
          <w:szCs w:val="28"/>
        </w:rPr>
        <w:t xml:space="preserve"> of School</w:t>
      </w:r>
    </w:p>
    <w:p w:rsidR="001D6EA0" w:rsidRDefault="001D6EA0">
      <w:pPr>
        <w:spacing w:before="11" w:line="280" w:lineRule="exact"/>
        <w:rPr>
          <w:sz w:val="28"/>
          <w:szCs w:val="28"/>
        </w:rPr>
      </w:pPr>
    </w:p>
    <w:p w:rsidR="001D6EA0" w:rsidRPr="006F61E2" w:rsidRDefault="00033C7F" w:rsidP="006F61E2">
      <w:pPr>
        <w:pStyle w:val="ListParagraph"/>
        <w:numPr>
          <w:ilvl w:val="0"/>
          <w:numId w:val="15"/>
        </w:numPr>
        <w:ind w:right="10"/>
        <w:rPr>
          <w:rFonts w:ascii="Calibri" w:eastAsia="Calibri" w:hAnsi="Calibri" w:cs="Calibri"/>
          <w:sz w:val="24"/>
          <w:szCs w:val="24"/>
        </w:rPr>
      </w:pP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6F61E2">
        <w:rPr>
          <w:rFonts w:ascii="Calibri" w:eastAsia="Calibri" w:hAnsi="Calibri" w:cs="Calibri"/>
          <w:sz w:val="24"/>
          <w:szCs w:val="24"/>
        </w:rPr>
        <w:t>re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6F61E2">
        <w:rPr>
          <w:rFonts w:ascii="Calibri" w:eastAsia="Calibri" w:hAnsi="Calibri" w:cs="Calibri"/>
          <w:sz w:val="24"/>
          <w:szCs w:val="24"/>
        </w:rPr>
        <w:t xml:space="preserve">ere are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am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6F61E2">
        <w:rPr>
          <w:rFonts w:ascii="Calibri" w:eastAsia="Calibri" w:hAnsi="Calibri" w:cs="Calibri"/>
          <w:sz w:val="24"/>
          <w:szCs w:val="24"/>
        </w:rPr>
        <w:t>d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k</w:t>
      </w:r>
      <w:r w:rsidRPr="006F61E2">
        <w:rPr>
          <w:rFonts w:ascii="Calibri" w:eastAsia="Calibri" w:hAnsi="Calibri" w:cs="Calibri"/>
          <w:sz w:val="24"/>
          <w:szCs w:val="24"/>
        </w:rPr>
        <w:t>ey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me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mb</w:t>
      </w:r>
      <w:r w:rsidRPr="006F61E2">
        <w:rPr>
          <w:rFonts w:ascii="Calibri" w:eastAsia="Calibri" w:hAnsi="Calibri" w:cs="Calibri"/>
          <w:sz w:val="24"/>
          <w:szCs w:val="24"/>
        </w:rPr>
        <w:t>ers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of 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6F61E2">
        <w:rPr>
          <w:rFonts w:ascii="Calibri" w:eastAsia="Calibri" w:hAnsi="Calibri" w:cs="Calibri"/>
          <w:sz w:val="24"/>
          <w:szCs w:val="24"/>
        </w:rPr>
        <w:t>f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6F61E2">
        <w:rPr>
          <w:rFonts w:ascii="Calibri" w:eastAsia="Calibri" w:hAnsi="Calibri" w:cs="Calibri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h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-3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6F61E2">
        <w:rPr>
          <w:rFonts w:ascii="Calibri" w:eastAsia="Calibri" w:hAnsi="Calibri" w:cs="Calibri"/>
          <w:sz w:val="24"/>
          <w:szCs w:val="24"/>
        </w:rPr>
        <w:t>ili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y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6F61E2">
        <w:rPr>
          <w:rFonts w:ascii="Calibri" w:eastAsia="Calibri" w:hAnsi="Calibri" w:cs="Calibri"/>
          <w:sz w:val="24"/>
          <w:szCs w:val="24"/>
        </w:rPr>
        <w:t>or 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e</w:t>
      </w:r>
    </w:p>
    <w:p w:rsidR="001D6EA0" w:rsidRPr="006F61E2" w:rsidRDefault="00033C7F" w:rsidP="006F61E2">
      <w:pPr>
        <w:pStyle w:val="ListParagraph"/>
        <w:numPr>
          <w:ilvl w:val="0"/>
          <w:numId w:val="15"/>
        </w:numPr>
        <w:spacing w:before="4" w:line="280" w:lineRule="exact"/>
        <w:ind w:right="10"/>
        <w:rPr>
          <w:rFonts w:ascii="Calibri" w:eastAsia="Calibri" w:hAnsi="Calibri" w:cs="Calibri"/>
          <w:sz w:val="24"/>
          <w:szCs w:val="24"/>
        </w:rPr>
      </w:pP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ub</w:t>
      </w:r>
      <w:r w:rsidRPr="006F61E2">
        <w:rPr>
          <w:rFonts w:ascii="Calibri" w:eastAsia="Calibri" w:hAnsi="Calibri" w:cs="Calibri"/>
          <w:sz w:val="24"/>
          <w:szCs w:val="24"/>
        </w:rPr>
        <w:t>m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F61E2">
        <w:rPr>
          <w:rFonts w:ascii="Calibri" w:eastAsia="Calibri" w:hAnsi="Calibri" w:cs="Calibri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g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z w:val="24"/>
          <w:szCs w:val="24"/>
        </w:rPr>
        <w:t>ver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g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F61E2">
        <w:rPr>
          <w:rFonts w:ascii="Calibri" w:eastAsia="Calibri" w:hAnsi="Calibri" w:cs="Calibri"/>
          <w:sz w:val="24"/>
          <w:szCs w:val="24"/>
        </w:rPr>
        <w:t xml:space="preserve">y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vari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as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z w:val="24"/>
          <w:szCs w:val="24"/>
        </w:rPr>
        <w:t>ec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 xml:space="preserve">s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z w:val="24"/>
          <w:szCs w:val="24"/>
        </w:rPr>
        <w:t xml:space="preserve">f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z w:val="24"/>
          <w:szCs w:val="24"/>
        </w:rPr>
        <w:t xml:space="preserve">il </w:t>
      </w:r>
      <w:proofErr w:type="gramStart"/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>e</w:t>
      </w:r>
      <w:r w:rsidRPr="006F61E2">
        <w:rPr>
          <w:rFonts w:ascii="Calibri" w:eastAsia="Calibri" w:hAnsi="Calibri" w:cs="Calibri"/>
          <w:sz w:val="24"/>
          <w:szCs w:val="24"/>
        </w:rPr>
        <w:t>,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="006F61E2" w:rsidRPr="006F61E2">
        <w:rPr>
          <w:rFonts w:ascii="Calibri" w:eastAsia="Calibri" w:hAnsi="Calibri" w:cs="Calibri"/>
          <w:spacing w:val="1"/>
          <w:sz w:val="24"/>
          <w:szCs w:val="24"/>
        </w:rPr>
        <w:t xml:space="preserve">  </w:t>
      </w:r>
      <w:proofErr w:type="gramEnd"/>
      <w:r w:rsidRPr="006F61E2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l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ud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g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6F61E2">
        <w:rPr>
          <w:rFonts w:ascii="Calibri" w:eastAsia="Calibri" w:hAnsi="Calibri" w:cs="Calibri"/>
          <w:sz w:val="24"/>
          <w:szCs w:val="24"/>
        </w:rPr>
        <w:t>ri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g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-3"/>
          <w:sz w:val="24"/>
          <w:szCs w:val="24"/>
        </w:rPr>
        <w:t>g</w:t>
      </w:r>
      <w:r w:rsidRPr="006F61E2">
        <w:rPr>
          <w:rFonts w:ascii="Calibri" w:eastAsia="Calibri" w:hAnsi="Calibri" w:cs="Calibri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F61E2">
        <w:rPr>
          <w:rFonts w:ascii="Calibri" w:eastAsia="Calibri" w:hAnsi="Calibri" w:cs="Calibri"/>
          <w:sz w:val="24"/>
          <w:szCs w:val="24"/>
        </w:rPr>
        <w:t>ss aga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st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z w:val="24"/>
          <w:szCs w:val="24"/>
        </w:rPr>
        <w:t>rge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s</w:t>
      </w:r>
    </w:p>
    <w:p w:rsidR="001D6EA0" w:rsidRPr="006F61E2" w:rsidRDefault="00033C7F" w:rsidP="006F61E2">
      <w:pPr>
        <w:pStyle w:val="ListParagraph"/>
        <w:numPr>
          <w:ilvl w:val="0"/>
          <w:numId w:val="15"/>
        </w:numPr>
        <w:spacing w:before="5"/>
        <w:ind w:right="10"/>
        <w:rPr>
          <w:rFonts w:ascii="Calibri" w:eastAsia="Calibri" w:hAnsi="Calibri" w:cs="Calibri"/>
          <w:sz w:val="24"/>
          <w:szCs w:val="24"/>
        </w:rPr>
      </w:pP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6F61E2">
        <w:rPr>
          <w:rFonts w:ascii="Calibri" w:eastAsia="Calibri" w:hAnsi="Calibri" w:cs="Calibri"/>
          <w:sz w:val="24"/>
          <w:szCs w:val="24"/>
        </w:rPr>
        <w:t>re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z w:val="24"/>
          <w:szCs w:val="24"/>
        </w:rPr>
        <w:t>ol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pp</w:t>
      </w:r>
      <w:r w:rsidRPr="006F61E2">
        <w:rPr>
          <w:rFonts w:ascii="Calibri" w:eastAsia="Calibri" w:hAnsi="Calibri" w:cs="Calibri"/>
          <w:spacing w:val="4"/>
          <w:sz w:val="24"/>
          <w:szCs w:val="24"/>
        </w:rPr>
        <w:t>r</w:t>
      </w:r>
      <w:r w:rsidRPr="006F61E2">
        <w:rPr>
          <w:rFonts w:ascii="Calibri" w:eastAsia="Calibri" w:hAnsi="Calibri" w:cs="Calibri"/>
          <w:sz w:val="24"/>
          <w:szCs w:val="24"/>
        </w:rPr>
        <w:t>oa</w:t>
      </w:r>
      <w:r w:rsidRPr="006F61E2">
        <w:rPr>
          <w:rFonts w:ascii="Calibri" w:eastAsia="Calibri" w:hAnsi="Calibri" w:cs="Calibri"/>
          <w:spacing w:val="-3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h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F61E2">
        <w:rPr>
          <w:rFonts w:ascii="Calibri" w:eastAsia="Calibri" w:hAnsi="Calibri" w:cs="Calibri"/>
          <w:sz w:val="24"/>
          <w:szCs w:val="24"/>
        </w:rPr>
        <w:t>ev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z w:val="24"/>
          <w:szCs w:val="24"/>
        </w:rPr>
        <w:t>lopme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t a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d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z w:val="24"/>
          <w:szCs w:val="24"/>
        </w:rPr>
        <w:t>le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z w:val="24"/>
          <w:szCs w:val="24"/>
        </w:rPr>
        <w:t xml:space="preserve">n of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6F61E2">
        <w:rPr>
          <w:rFonts w:ascii="Calibri" w:eastAsia="Calibri" w:hAnsi="Calibri" w:cs="Calibri"/>
          <w:sz w:val="24"/>
          <w:szCs w:val="24"/>
        </w:rPr>
        <w:t>ool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p</w:t>
      </w:r>
      <w:r w:rsidRPr="006F61E2">
        <w:rPr>
          <w:rFonts w:ascii="Calibri" w:eastAsia="Calibri" w:hAnsi="Calibri" w:cs="Calibri"/>
          <w:sz w:val="24"/>
          <w:szCs w:val="24"/>
        </w:rPr>
        <w:t>olicy</w:t>
      </w:r>
    </w:p>
    <w:p w:rsidR="001D6EA0" w:rsidRPr="006F61E2" w:rsidRDefault="00033C7F" w:rsidP="006F61E2">
      <w:pPr>
        <w:pStyle w:val="ListParagraph"/>
        <w:numPr>
          <w:ilvl w:val="0"/>
          <w:numId w:val="15"/>
        </w:numPr>
        <w:spacing w:before="4" w:line="280" w:lineRule="exact"/>
        <w:ind w:right="10"/>
        <w:rPr>
          <w:rFonts w:ascii="Calibri" w:eastAsia="Calibri" w:hAnsi="Calibri" w:cs="Calibri"/>
          <w:sz w:val="24"/>
          <w:szCs w:val="24"/>
        </w:rPr>
      </w:pP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6F61E2">
        <w:rPr>
          <w:rFonts w:ascii="Calibri" w:eastAsia="Calibri" w:hAnsi="Calibri" w:cs="Calibri"/>
          <w:sz w:val="24"/>
          <w:szCs w:val="24"/>
        </w:rPr>
        <w:t>rage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ff</w:t>
      </w:r>
      <w:r w:rsidRPr="006F61E2">
        <w:rPr>
          <w:rFonts w:ascii="Calibri" w:eastAsia="Calibri" w:hAnsi="Calibri" w:cs="Calibri"/>
          <w:sz w:val="24"/>
          <w:szCs w:val="24"/>
        </w:rPr>
        <w:t>,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l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F61E2">
        <w:rPr>
          <w:rFonts w:ascii="Calibri" w:eastAsia="Calibri" w:hAnsi="Calibri" w:cs="Calibri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g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illary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d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F61E2">
        <w:rPr>
          <w:rFonts w:ascii="Calibri" w:eastAsia="Calibri" w:hAnsi="Calibri" w:cs="Calibri"/>
          <w:sz w:val="24"/>
          <w:szCs w:val="24"/>
        </w:rPr>
        <w:t>m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is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ive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6F61E2">
        <w:rPr>
          <w:rFonts w:ascii="Calibri" w:eastAsia="Calibri" w:hAnsi="Calibri" w:cs="Calibri"/>
          <w:sz w:val="24"/>
          <w:szCs w:val="24"/>
        </w:rPr>
        <w:t>,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z w:val="24"/>
          <w:szCs w:val="24"/>
        </w:rPr>
        <w:t>e 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as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6F61E2">
        <w:rPr>
          <w:rFonts w:ascii="Calibri" w:eastAsia="Calibri" w:hAnsi="Calibri" w:cs="Calibri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z w:val="24"/>
          <w:szCs w:val="24"/>
        </w:rPr>
        <w:t xml:space="preserve">f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6F61E2">
        <w:rPr>
          <w:rFonts w:ascii="Calibri" w:eastAsia="Calibri" w:hAnsi="Calibri" w:cs="Calibri"/>
          <w:sz w:val="24"/>
          <w:szCs w:val="24"/>
        </w:rPr>
        <w:t>eir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-3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6F61E2">
        <w:rPr>
          <w:rFonts w:ascii="Calibri" w:eastAsia="Calibri" w:hAnsi="Calibri" w:cs="Calibri"/>
          <w:sz w:val="24"/>
          <w:szCs w:val="24"/>
        </w:rPr>
        <w:t>ili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y</w:t>
      </w:r>
    </w:p>
    <w:p w:rsidR="001D6EA0" w:rsidRPr="006F61E2" w:rsidRDefault="00033C7F" w:rsidP="006F61E2">
      <w:pPr>
        <w:pStyle w:val="ListParagraph"/>
        <w:numPr>
          <w:ilvl w:val="0"/>
          <w:numId w:val="15"/>
        </w:numPr>
        <w:spacing w:before="5"/>
        <w:ind w:right="10"/>
        <w:rPr>
          <w:rFonts w:ascii="Calibri" w:eastAsia="Calibri" w:hAnsi="Calibri" w:cs="Calibri"/>
          <w:sz w:val="24"/>
          <w:szCs w:val="24"/>
        </w:rPr>
      </w:pPr>
      <w:r w:rsidRPr="006F61E2">
        <w:rPr>
          <w:rFonts w:ascii="Calibri" w:eastAsia="Calibri" w:hAnsi="Calibri" w:cs="Calibri"/>
          <w:sz w:val="24"/>
          <w:szCs w:val="24"/>
        </w:rPr>
        <w:t>Of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6F61E2">
        <w:rPr>
          <w:rFonts w:ascii="Calibri" w:eastAsia="Calibri" w:hAnsi="Calibri" w:cs="Calibri"/>
          <w:sz w:val="24"/>
          <w:szCs w:val="24"/>
        </w:rPr>
        <w:t>er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6F61E2">
        <w:rPr>
          <w:rFonts w:ascii="Calibri" w:eastAsia="Calibri" w:hAnsi="Calibri" w:cs="Calibri"/>
          <w:sz w:val="24"/>
          <w:szCs w:val="24"/>
        </w:rPr>
        <w:t>le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6F61E2">
        <w:rPr>
          <w:rFonts w:ascii="Calibri" w:eastAsia="Calibri" w:hAnsi="Calibri" w:cs="Calibri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3"/>
          <w:sz w:val="24"/>
          <w:szCs w:val="24"/>
        </w:rPr>
        <w:t>g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6F61E2">
        <w:rPr>
          <w:rFonts w:ascii="Calibri" w:eastAsia="Calibri" w:hAnsi="Calibri" w:cs="Calibri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p</w:t>
      </w:r>
      <w:r w:rsidRPr="006F61E2">
        <w:rPr>
          <w:rFonts w:ascii="Calibri" w:eastAsia="Calibri" w:hAnsi="Calibri" w:cs="Calibri"/>
          <w:sz w:val="24"/>
          <w:szCs w:val="24"/>
        </w:rPr>
        <w:t>ar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ent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6F61E2">
        <w:rPr>
          <w:rFonts w:ascii="Calibri" w:eastAsia="Calibri" w:hAnsi="Calibri" w:cs="Calibri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h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F61E2">
        <w:rPr>
          <w:rFonts w:ascii="Calibri" w:eastAsia="Calibri" w:hAnsi="Calibri" w:cs="Calibri"/>
          <w:sz w:val="24"/>
          <w:szCs w:val="24"/>
        </w:rPr>
        <w:t>ga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6F61E2">
        <w:rPr>
          <w:rFonts w:ascii="Calibri" w:eastAsia="Calibri" w:hAnsi="Calibri" w:cs="Calibri"/>
          <w:sz w:val="24"/>
          <w:szCs w:val="24"/>
        </w:rPr>
        <w:t>d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z w:val="24"/>
          <w:szCs w:val="24"/>
        </w:rPr>
        <w:t>ir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legal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6F61E2">
        <w:rPr>
          <w:rFonts w:ascii="Calibri" w:eastAsia="Calibri" w:hAnsi="Calibri" w:cs="Calibri"/>
          <w:sz w:val="24"/>
          <w:szCs w:val="24"/>
        </w:rPr>
        <w:t>es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si</w:t>
      </w:r>
      <w:r w:rsidRPr="006F61E2">
        <w:rPr>
          <w:rFonts w:ascii="Calibri" w:eastAsia="Calibri" w:hAnsi="Calibri" w:cs="Calibri"/>
          <w:spacing w:val="9"/>
          <w:sz w:val="24"/>
          <w:szCs w:val="24"/>
        </w:rPr>
        <w:t>b</w:t>
      </w:r>
      <w:r w:rsidRPr="006F61E2">
        <w:rPr>
          <w:rFonts w:ascii="Calibri" w:eastAsia="Calibri" w:hAnsi="Calibri" w:cs="Calibri"/>
          <w:sz w:val="24"/>
          <w:szCs w:val="24"/>
        </w:rPr>
        <w:t>il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ies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F61E2">
        <w:rPr>
          <w:rFonts w:ascii="Calibri" w:eastAsia="Calibri" w:hAnsi="Calibri" w:cs="Calibri"/>
          <w:sz w:val="24"/>
          <w:szCs w:val="24"/>
        </w:rPr>
        <w:t>n 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F61E2">
        <w:rPr>
          <w:rFonts w:ascii="Calibri" w:eastAsia="Calibri" w:hAnsi="Calibri" w:cs="Calibri"/>
          <w:sz w:val="24"/>
          <w:szCs w:val="24"/>
        </w:rPr>
        <w:t>la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6F61E2">
        <w:rPr>
          <w:rFonts w:ascii="Calibri" w:eastAsia="Calibri" w:hAnsi="Calibri" w:cs="Calibri"/>
          <w:sz w:val="24"/>
          <w:szCs w:val="24"/>
        </w:rPr>
        <w:t>ers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d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nf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z w:val="24"/>
          <w:szCs w:val="24"/>
        </w:rPr>
        <w:t>rm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at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6F61E2">
        <w:rPr>
          <w:rFonts w:ascii="Calibri" w:eastAsia="Calibri" w:hAnsi="Calibri" w:cs="Calibri"/>
          <w:sz w:val="24"/>
          <w:szCs w:val="24"/>
        </w:rPr>
        <w:t>on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nd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6F61E2">
        <w:rPr>
          <w:rFonts w:ascii="Calibri" w:eastAsia="Calibri" w:hAnsi="Calibri" w:cs="Calibri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6F61E2">
        <w:rPr>
          <w:rFonts w:ascii="Calibri" w:eastAsia="Calibri" w:hAnsi="Calibri" w:cs="Calibri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6F61E2">
        <w:rPr>
          <w:rFonts w:ascii="Calibri" w:eastAsia="Calibri" w:hAnsi="Calibri" w:cs="Calibri"/>
          <w:sz w:val="24"/>
          <w:szCs w:val="24"/>
        </w:rPr>
        <w:t>s</w:t>
      </w:r>
    </w:p>
    <w:p w:rsidR="006F61E2" w:rsidRDefault="00033C7F" w:rsidP="006F61E2">
      <w:pPr>
        <w:pStyle w:val="ListParagraph"/>
        <w:numPr>
          <w:ilvl w:val="0"/>
          <w:numId w:val="15"/>
        </w:numPr>
        <w:spacing w:line="300" w:lineRule="exact"/>
        <w:ind w:right="10"/>
        <w:rPr>
          <w:rFonts w:ascii="Calibri" w:eastAsia="Calibri" w:hAnsi="Calibri" w:cs="Calibri"/>
          <w:sz w:val="24"/>
          <w:szCs w:val="24"/>
        </w:rPr>
      </w:pPr>
      <w:r w:rsidRPr="006F61E2">
        <w:rPr>
          <w:rFonts w:ascii="Calibri" w:eastAsia="Calibri" w:hAnsi="Calibri" w:cs="Calibri"/>
          <w:sz w:val="24"/>
          <w:szCs w:val="24"/>
        </w:rPr>
        <w:t>Es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6F61E2">
        <w:rPr>
          <w:rFonts w:ascii="Calibri" w:eastAsia="Calibri" w:hAnsi="Calibri" w:cs="Calibri"/>
          <w:sz w:val="24"/>
          <w:szCs w:val="24"/>
        </w:rPr>
        <w:t>li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s</w:t>
      </w:r>
      <w:r w:rsidRPr="006F61E2">
        <w:rPr>
          <w:rFonts w:ascii="Calibri" w:eastAsia="Calibri" w:hAnsi="Calibri" w:cs="Calibri"/>
          <w:sz w:val="24"/>
          <w:szCs w:val="24"/>
        </w:rPr>
        <w:t>h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le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6F61E2">
        <w:rPr>
          <w:rFonts w:ascii="Calibri" w:eastAsia="Calibri" w:hAnsi="Calibri" w:cs="Calibri"/>
          <w:sz w:val="24"/>
          <w:szCs w:val="24"/>
        </w:rPr>
        <w:t>r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6F61E2">
        <w:rPr>
          <w:rFonts w:ascii="Calibri" w:eastAsia="Calibri" w:hAnsi="Calibri" w:cs="Calibri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els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of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z w:val="24"/>
          <w:szCs w:val="24"/>
        </w:rPr>
        <w:t>om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m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un</w:t>
      </w:r>
      <w:r w:rsidRPr="006F61E2">
        <w:rPr>
          <w:rFonts w:ascii="Calibri" w:eastAsia="Calibri" w:hAnsi="Calibri" w:cs="Calibri"/>
          <w:sz w:val="24"/>
          <w:szCs w:val="24"/>
        </w:rPr>
        <w:t>i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z w:val="24"/>
          <w:szCs w:val="24"/>
        </w:rPr>
        <w:t xml:space="preserve">ion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6F61E2">
        <w:rPr>
          <w:rFonts w:ascii="Calibri" w:eastAsia="Calibri" w:hAnsi="Calibri" w:cs="Calibri"/>
          <w:sz w:val="24"/>
          <w:szCs w:val="24"/>
        </w:rPr>
        <w:t>en</w:t>
      </w:r>
      <w:r w:rsidRPr="006F61E2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z w:val="24"/>
          <w:szCs w:val="24"/>
        </w:rPr>
        <w:t>s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6F61E2">
        <w:rPr>
          <w:rFonts w:ascii="Calibri" w:eastAsia="Calibri" w:hAnsi="Calibri" w:cs="Calibri"/>
          <w:sz w:val="24"/>
          <w:szCs w:val="24"/>
        </w:rPr>
        <w:t>ol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6F61E2">
        <w:rPr>
          <w:rFonts w:ascii="Calibri" w:eastAsia="Calibri" w:hAnsi="Calibri" w:cs="Calibri"/>
          <w:sz w:val="24"/>
          <w:szCs w:val="24"/>
        </w:rPr>
        <w:t>d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6F61E2">
        <w:rPr>
          <w:rFonts w:ascii="Calibri" w:eastAsia="Calibri" w:hAnsi="Calibri" w:cs="Calibri"/>
          <w:sz w:val="24"/>
          <w:szCs w:val="24"/>
        </w:rPr>
        <w:t>ar</w:t>
      </w:r>
      <w:r w:rsidRPr="006F61E2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6F61E2">
        <w:rPr>
          <w:rFonts w:ascii="Calibri" w:eastAsia="Calibri" w:hAnsi="Calibri" w:cs="Calibri"/>
          <w:spacing w:val="1"/>
          <w:sz w:val="24"/>
          <w:szCs w:val="24"/>
        </w:rPr>
        <w:t>nt</w:t>
      </w:r>
      <w:r w:rsidRPr="006F61E2">
        <w:rPr>
          <w:rFonts w:ascii="Calibri" w:eastAsia="Calibri" w:hAnsi="Calibri" w:cs="Calibri"/>
          <w:sz w:val="24"/>
          <w:szCs w:val="24"/>
        </w:rPr>
        <w:t>s</w:t>
      </w:r>
    </w:p>
    <w:p w:rsidR="001D6EA0" w:rsidRPr="006F61E2" w:rsidRDefault="006F61E2" w:rsidP="006F61E2">
      <w:pPr>
        <w:pStyle w:val="ListParagraph"/>
        <w:numPr>
          <w:ilvl w:val="0"/>
          <w:numId w:val="15"/>
        </w:numPr>
        <w:spacing w:line="300" w:lineRule="exact"/>
        <w:ind w:right="10"/>
        <w:rPr>
          <w:rFonts w:ascii="Calibri" w:eastAsia="Calibri" w:hAnsi="Calibri" w:cs="Calibri"/>
          <w:sz w:val="24"/>
          <w:szCs w:val="24"/>
        </w:rPr>
      </w:pPr>
      <w:r w:rsidRPr="006F61E2">
        <w:rPr>
          <w:rFonts w:ascii="Calibri" w:eastAsia="Calibri" w:hAnsi="Calibri" w:cs="Calibri"/>
          <w:sz w:val="24"/>
          <w:szCs w:val="24"/>
        </w:rPr>
        <w:t xml:space="preserve"> </w:t>
      </w:r>
      <w:r w:rsidR="00033C7F" w:rsidRPr="006F61E2">
        <w:rPr>
          <w:rFonts w:ascii="Calibri" w:eastAsia="Calibri" w:hAnsi="Calibri" w:cs="Calibri"/>
          <w:sz w:val="24"/>
          <w:szCs w:val="24"/>
        </w:rPr>
        <w:t>Chair</w:t>
      </w:r>
      <w:r w:rsidR="00033C7F"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="00033C7F" w:rsidRPr="006F61E2">
        <w:rPr>
          <w:rFonts w:ascii="Calibri" w:eastAsia="Calibri" w:hAnsi="Calibri" w:cs="Calibri"/>
          <w:sz w:val="24"/>
          <w:szCs w:val="24"/>
        </w:rPr>
        <w:t>a</w:t>
      </w:r>
      <w:r w:rsidR="00033C7F" w:rsidRPr="006F61E2">
        <w:rPr>
          <w:rFonts w:ascii="Calibri" w:eastAsia="Calibri" w:hAnsi="Calibri" w:cs="Calibri"/>
          <w:spacing w:val="-1"/>
          <w:sz w:val="24"/>
          <w:szCs w:val="24"/>
        </w:rPr>
        <w:t>t</w:t>
      </w:r>
      <w:r w:rsidR="00033C7F"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="00033C7F" w:rsidRPr="006F61E2">
        <w:rPr>
          <w:rFonts w:ascii="Calibri" w:eastAsia="Calibri" w:hAnsi="Calibri" w:cs="Calibri"/>
          <w:spacing w:val="-2"/>
          <w:sz w:val="24"/>
          <w:szCs w:val="24"/>
        </w:rPr>
        <w:t>e</w:t>
      </w:r>
      <w:r w:rsidR="00033C7F" w:rsidRPr="006F61E2">
        <w:rPr>
          <w:rFonts w:ascii="Calibri" w:eastAsia="Calibri" w:hAnsi="Calibri" w:cs="Calibri"/>
          <w:spacing w:val="1"/>
          <w:sz w:val="24"/>
          <w:szCs w:val="24"/>
        </w:rPr>
        <w:t>nd</w:t>
      </w:r>
      <w:r w:rsidR="00033C7F" w:rsidRPr="006F61E2">
        <w:rPr>
          <w:rFonts w:ascii="Calibri" w:eastAsia="Calibri" w:hAnsi="Calibri" w:cs="Calibri"/>
          <w:spacing w:val="-2"/>
          <w:sz w:val="24"/>
          <w:szCs w:val="24"/>
        </w:rPr>
        <w:t>a</w:t>
      </w:r>
      <w:r w:rsidR="00033C7F"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="00033C7F" w:rsidRPr="006F61E2">
        <w:rPr>
          <w:rFonts w:ascii="Calibri" w:eastAsia="Calibri" w:hAnsi="Calibri" w:cs="Calibri"/>
          <w:spacing w:val="-1"/>
          <w:sz w:val="24"/>
          <w:szCs w:val="24"/>
        </w:rPr>
        <w:t>c</w:t>
      </w:r>
      <w:r w:rsidR="00033C7F" w:rsidRPr="006F61E2">
        <w:rPr>
          <w:rFonts w:ascii="Calibri" w:eastAsia="Calibri" w:hAnsi="Calibri" w:cs="Calibri"/>
          <w:sz w:val="24"/>
          <w:szCs w:val="24"/>
        </w:rPr>
        <w:t>e</w:t>
      </w:r>
      <w:r w:rsidR="00033C7F" w:rsidRPr="006F61E2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="00033C7F" w:rsidRPr="006F61E2">
        <w:rPr>
          <w:rFonts w:ascii="Calibri" w:eastAsia="Calibri" w:hAnsi="Calibri" w:cs="Calibri"/>
          <w:sz w:val="24"/>
          <w:szCs w:val="24"/>
        </w:rPr>
        <w:t>ac</w:t>
      </w:r>
      <w:r w:rsidR="00033C7F"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="00033C7F" w:rsidRPr="006F61E2">
        <w:rPr>
          <w:rFonts w:ascii="Calibri" w:eastAsia="Calibri" w:hAnsi="Calibri" w:cs="Calibri"/>
          <w:spacing w:val="-2"/>
          <w:sz w:val="24"/>
          <w:szCs w:val="24"/>
        </w:rPr>
        <w:t>i</w:t>
      </w:r>
      <w:r w:rsidR="00033C7F" w:rsidRPr="006F61E2">
        <w:rPr>
          <w:rFonts w:ascii="Calibri" w:eastAsia="Calibri" w:hAnsi="Calibri" w:cs="Calibri"/>
          <w:sz w:val="24"/>
          <w:szCs w:val="24"/>
        </w:rPr>
        <w:t>on</w:t>
      </w:r>
      <w:r w:rsidR="00033C7F" w:rsidRPr="006F61E2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033C7F" w:rsidRPr="006F61E2">
        <w:rPr>
          <w:rFonts w:ascii="Calibri" w:eastAsia="Calibri" w:hAnsi="Calibri" w:cs="Calibri"/>
          <w:spacing w:val="1"/>
          <w:sz w:val="24"/>
          <w:szCs w:val="24"/>
        </w:rPr>
        <w:t>p</w:t>
      </w:r>
      <w:r w:rsidR="00033C7F" w:rsidRPr="006F61E2">
        <w:rPr>
          <w:rFonts w:ascii="Calibri" w:eastAsia="Calibri" w:hAnsi="Calibri" w:cs="Calibri"/>
          <w:sz w:val="24"/>
          <w:szCs w:val="24"/>
        </w:rPr>
        <w:t>lan me</w:t>
      </w:r>
      <w:r w:rsidR="00033C7F" w:rsidRPr="006F61E2">
        <w:rPr>
          <w:rFonts w:ascii="Calibri" w:eastAsia="Calibri" w:hAnsi="Calibri" w:cs="Calibri"/>
          <w:spacing w:val="-1"/>
          <w:sz w:val="24"/>
          <w:szCs w:val="24"/>
        </w:rPr>
        <w:t>e</w:t>
      </w:r>
      <w:r w:rsidR="00033C7F" w:rsidRPr="006F61E2">
        <w:rPr>
          <w:rFonts w:ascii="Calibri" w:eastAsia="Calibri" w:hAnsi="Calibri" w:cs="Calibri"/>
          <w:spacing w:val="1"/>
          <w:sz w:val="24"/>
          <w:szCs w:val="24"/>
        </w:rPr>
        <w:t>t</w:t>
      </w:r>
      <w:r w:rsidR="00033C7F" w:rsidRPr="006F61E2">
        <w:rPr>
          <w:rFonts w:ascii="Calibri" w:eastAsia="Calibri" w:hAnsi="Calibri" w:cs="Calibri"/>
          <w:sz w:val="24"/>
          <w:szCs w:val="24"/>
        </w:rPr>
        <w:t>i</w:t>
      </w:r>
      <w:r w:rsidR="00033C7F" w:rsidRPr="006F61E2">
        <w:rPr>
          <w:rFonts w:ascii="Calibri" w:eastAsia="Calibri" w:hAnsi="Calibri" w:cs="Calibri"/>
          <w:spacing w:val="1"/>
          <w:sz w:val="24"/>
          <w:szCs w:val="24"/>
        </w:rPr>
        <w:t>n</w:t>
      </w:r>
      <w:r w:rsidR="00033C7F" w:rsidRPr="006F61E2">
        <w:rPr>
          <w:rFonts w:ascii="Calibri" w:eastAsia="Calibri" w:hAnsi="Calibri" w:cs="Calibri"/>
          <w:sz w:val="24"/>
          <w:szCs w:val="24"/>
        </w:rPr>
        <w:t>gs</w:t>
      </w: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033C7F">
      <w:pPr>
        <w:ind w:left="264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on</w:t>
      </w:r>
      <w:r>
        <w:rPr>
          <w:rFonts w:ascii="Calibri" w:eastAsia="Calibri" w:hAnsi="Calibri" w:cs="Calibri"/>
          <w:spacing w:val="-2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lusion</w:t>
      </w:r>
    </w:p>
    <w:p w:rsidR="001D6EA0" w:rsidRDefault="001D6EA0">
      <w:pPr>
        <w:spacing w:before="14" w:line="280" w:lineRule="exact"/>
        <w:rPr>
          <w:sz w:val="28"/>
          <w:szCs w:val="28"/>
        </w:rPr>
      </w:pPr>
    </w:p>
    <w:p w:rsidR="001D6EA0" w:rsidRDefault="00033C7F">
      <w:pPr>
        <w:ind w:left="264" w:right="3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f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y aware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of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olicy and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it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airly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sis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ly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all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p</w:t>
      </w:r>
      <w:r>
        <w:rPr>
          <w:rFonts w:ascii="Calibri" w:eastAsia="Calibri" w:hAnsi="Calibri" w:cs="Calibri"/>
          <w:spacing w:val="1"/>
          <w:sz w:val="24"/>
          <w:szCs w:val="24"/>
        </w:rPr>
        <w:t>up</w:t>
      </w:r>
      <w:r>
        <w:rPr>
          <w:rFonts w:ascii="Calibri" w:eastAsia="Calibri" w:hAnsi="Calibri" w:cs="Calibri"/>
          <w:sz w:val="24"/>
          <w:szCs w:val="24"/>
        </w:rPr>
        <w:t>ils.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d</w:t>
      </w:r>
      <w:r>
        <w:rPr>
          <w:rFonts w:ascii="Calibri" w:eastAsia="Calibri" w:hAnsi="Calibri" w:cs="Calibri"/>
          <w:sz w:val="24"/>
          <w:szCs w:val="24"/>
        </w:rPr>
        <w:t>esi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f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livi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7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b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ub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ect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of 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lar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eview.</w:t>
      </w: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before="13"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line="200" w:lineRule="exact"/>
      </w:pPr>
    </w:p>
    <w:p w:rsidR="001D6EA0" w:rsidRDefault="001D6EA0">
      <w:pPr>
        <w:spacing w:before="18" w:line="260" w:lineRule="exact"/>
        <w:rPr>
          <w:sz w:val="26"/>
          <w:szCs w:val="26"/>
        </w:rPr>
      </w:pPr>
    </w:p>
    <w:p w:rsidR="001D6EA0" w:rsidRDefault="00033C7F">
      <w:pPr>
        <w:ind w:left="26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of P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y/Revie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:  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pt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pacing w:val="-1"/>
          <w:sz w:val="24"/>
          <w:szCs w:val="24"/>
        </w:rPr>
        <w:t>0</w:t>
      </w:r>
      <w:r w:rsidR="00FF2BC6">
        <w:rPr>
          <w:rFonts w:ascii="Calibri" w:eastAsia="Calibri" w:hAnsi="Calibri" w:cs="Calibri"/>
          <w:sz w:val="24"/>
          <w:szCs w:val="24"/>
        </w:rPr>
        <w:t>20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vie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ed 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nu</w:t>
      </w:r>
      <w:r>
        <w:rPr>
          <w:rFonts w:ascii="Calibri" w:eastAsia="Calibri" w:hAnsi="Calibri" w:cs="Calibri"/>
          <w:sz w:val="24"/>
          <w:szCs w:val="24"/>
        </w:rPr>
        <w:t>ally</w:t>
      </w:r>
    </w:p>
    <w:sectPr w:rsidR="001D6EA0">
      <w:footerReference w:type="default" r:id="rId11"/>
      <w:pgSz w:w="11920" w:h="16840"/>
      <w:pgMar w:top="900" w:right="1680" w:bottom="280" w:left="1680" w:header="0" w:footer="7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304" w:rsidRDefault="00913304">
      <w:r>
        <w:separator/>
      </w:r>
    </w:p>
  </w:endnote>
  <w:endnote w:type="continuationSeparator" w:id="0">
    <w:p w:rsidR="00913304" w:rsidRDefault="00913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6EA0" w:rsidRDefault="00812AD5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3716655</wp:posOffset>
              </wp:positionH>
              <wp:positionV relativeFrom="page">
                <wp:posOffset>10071100</wp:posOffset>
              </wp:positionV>
              <wp:extent cx="127000" cy="177800"/>
              <wp:effectExtent l="1905" t="3175" r="444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6EA0" w:rsidRDefault="00033C7F">
                          <w:pPr>
                            <w:spacing w:line="260" w:lineRule="exact"/>
                            <w:ind w:left="4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21978">
                            <w:rPr>
                              <w:noProof/>
                              <w:sz w:val="24"/>
                              <w:szCs w:val="24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2.65pt;margin-top:793pt;width:10pt;height:14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" filled="f" stroked="f">
              <v:textbox inset="0,0,0,0">
                <w:txbxContent>
                  <w:p w:rsidR="001D6EA0" w:rsidRDefault="00033C7F">
                    <w:pPr>
                      <w:spacing w:line="260" w:lineRule="exact"/>
                      <w:ind w:left="4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21978">
                      <w:rPr>
                        <w:noProof/>
                        <w:sz w:val="24"/>
                        <w:szCs w:val="24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6EA0" w:rsidRDefault="001D6EA0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6EA0" w:rsidRDefault="001D6EA0">
    <w:pPr>
      <w:spacing w:line="0" w:lineRule="atLeast"/>
      <w:rPr>
        <w:sz w:val="0"/>
        <w:szCs w:val="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6EA0" w:rsidRDefault="00913304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2.65pt;margin-top:793pt;width:10pt;height:14pt;z-index:-251658240;mso-position-horizontal-relative:page;mso-position-vertical-relative:page" filled="f" stroked="f">
          <v:textbox inset="0,0,0,0">
            <w:txbxContent>
              <w:p w:rsidR="001D6EA0" w:rsidRDefault="00033C7F">
                <w:pPr>
                  <w:spacing w:line="260" w:lineRule="exact"/>
                  <w:ind w:left="40"/>
                  <w:rPr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421978">
                  <w:rPr>
                    <w:noProof/>
                    <w:sz w:val="24"/>
                    <w:szCs w:val="24"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304" w:rsidRDefault="00913304">
      <w:r>
        <w:separator/>
      </w:r>
    </w:p>
  </w:footnote>
  <w:footnote w:type="continuationSeparator" w:id="0">
    <w:p w:rsidR="00913304" w:rsidRDefault="009133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5426"/>
    <w:multiLevelType w:val="multilevel"/>
    <w:tmpl w:val="D5CA443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6535F6D"/>
    <w:multiLevelType w:val="hybridMultilevel"/>
    <w:tmpl w:val="51E08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453E4"/>
    <w:multiLevelType w:val="hybridMultilevel"/>
    <w:tmpl w:val="53AC7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5571"/>
    <w:multiLevelType w:val="hybridMultilevel"/>
    <w:tmpl w:val="3190A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658A5"/>
    <w:multiLevelType w:val="hybridMultilevel"/>
    <w:tmpl w:val="F0103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9284B"/>
    <w:multiLevelType w:val="hybridMultilevel"/>
    <w:tmpl w:val="0D6C268C"/>
    <w:lvl w:ilvl="0" w:tplc="04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6" w15:restartNumberingAfterBreak="0">
    <w:nsid w:val="21C427A5"/>
    <w:multiLevelType w:val="hybridMultilevel"/>
    <w:tmpl w:val="50E24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36B35"/>
    <w:multiLevelType w:val="hybridMultilevel"/>
    <w:tmpl w:val="483A2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B2B47"/>
    <w:multiLevelType w:val="hybridMultilevel"/>
    <w:tmpl w:val="E4A42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15680"/>
    <w:multiLevelType w:val="hybridMultilevel"/>
    <w:tmpl w:val="51F20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71FD5"/>
    <w:multiLevelType w:val="hybridMultilevel"/>
    <w:tmpl w:val="B9EC2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BC3CAD"/>
    <w:multiLevelType w:val="hybridMultilevel"/>
    <w:tmpl w:val="05945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F1783"/>
    <w:multiLevelType w:val="hybridMultilevel"/>
    <w:tmpl w:val="5AFA7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7F2139"/>
    <w:multiLevelType w:val="hybridMultilevel"/>
    <w:tmpl w:val="7F2C2308"/>
    <w:lvl w:ilvl="0" w:tplc="04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4" w15:restartNumberingAfterBreak="0">
    <w:nsid w:val="7227126F"/>
    <w:multiLevelType w:val="hybridMultilevel"/>
    <w:tmpl w:val="9CAAD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2"/>
  </w:num>
  <w:num w:numId="5">
    <w:abstractNumId w:val="4"/>
  </w:num>
  <w:num w:numId="6">
    <w:abstractNumId w:val="13"/>
  </w:num>
  <w:num w:numId="7">
    <w:abstractNumId w:val="1"/>
  </w:num>
  <w:num w:numId="8">
    <w:abstractNumId w:val="5"/>
  </w:num>
  <w:num w:numId="9">
    <w:abstractNumId w:val="10"/>
  </w:num>
  <w:num w:numId="10">
    <w:abstractNumId w:val="14"/>
  </w:num>
  <w:num w:numId="11">
    <w:abstractNumId w:val="3"/>
  </w:num>
  <w:num w:numId="12">
    <w:abstractNumId w:val="9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EA0"/>
    <w:rsid w:val="00033C7F"/>
    <w:rsid w:val="00137C9A"/>
    <w:rsid w:val="00171284"/>
    <w:rsid w:val="001D6EA0"/>
    <w:rsid w:val="00421978"/>
    <w:rsid w:val="004A5746"/>
    <w:rsid w:val="00602A75"/>
    <w:rsid w:val="006C1D5B"/>
    <w:rsid w:val="006F61E2"/>
    <w:rsid w:val="0077665A"/>
    <w:rsid w:val="00812AD5"/>
    <w:rsid w:val="008B7C25"/>
    <w:rsid w:val="00913304"/>
    <w:rsid w:val="009854F1"/>
    <w:rsid w:val="009E33DA"/>
    <w:rsid w:val="00A66B99"/>
    <w:rsid w:val="00B22CF5"/>
    <w:rsid w:val="00B624C2"/>
    <w:rsid w:val="00CD4030"/>
    <w:rsid w:val="00F47347"/>
    <w:rsid w:val="00FF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F923F6D"/>
  <w15:docId w15:val="{6700F584-7E71-4AA1-AC21-ADA4BF12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171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SEUN</cp:lastModifiedBy>
  <cp:revision>17</cp:revision>
  <dcterms:created xsi:type="dcterms:W3CDTF">2020-09-05T08:06:00Z</dcterms:created>
  <dcterms:modified xsi:type="dcterms:W3CDTF">2020-09-05T09:50:00Z</dcterms:modified>
</cp:coreProperties>
</file>